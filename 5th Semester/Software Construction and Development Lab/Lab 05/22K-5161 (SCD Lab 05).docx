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3D55ED" w14:textId="77777777" w:rsidR="004C38C5" w:rsidRDefault="003567DB" w:rsidP="00B720CB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SCD</w:t>
      </w:r>
      <w:r w:rsidR="00B720CB">
        <w:rPr>
          <w:rFonts w:ascii="Times New Roman" w:hAnsi="Times New Roman" w:cs="Times New Roman"/>
          <w:b/>
          <w:sz w:val="32"/>
          <w:szCs w:val="32"/>
          <w:u w:val="single"/>
        </w:rPr>
        <w:t xml:space="preserve"> Lab 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05</w:t>
      </w:r>
    </w:p>
    <w:p w14:paraId="5B164AA0" w14:textId="77777777" w:rsidR="00B720CB" w:rsidRDefault="00B720CB" w:rsidP="00B720CB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Name: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 Hafsa Salman</w:t>
      </w:r>
    </w:p>
    <w:p w14:paraId="0139BAB0" w14:textId="77777777" w:rsidR="00B720CB" w:rsidRDefault="00B720CB" w:rsidP="00B720CB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Roll no.</w:t>
      </w:r>
      <w:r w:rsidRPr="00B720CB">
        <w:rPr>
          <w:rFonts w:ascii="Times New Roman" w:hAnsi="Times New Roman" w:cs="Times New Roman"/>
          <w:sz w:val="32"/>
          <w:szCs w:val="32"/>
          <w:u w:val="single"/>
        </w:rPr>
        <w:t xml:space="preserve"> 22K-5161</w:t>
      </w:r>
    </w:p>
    <w:p w14:paraId="1EBBAE42" w14:textId="77777777" w:rsidR="00B720CB" w:rsidRDefault="00B720CB" w:rsidP="00B720CB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0977FDCB" w14:textId="5B501722" w:rsidR="00B52BC5" w:rsidRPr="00B52BC5" w:rsidRDefault="001E54D8" w:rsidP="00B720CB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 no. 01</w:t>
      </w:r>
    </w:p>
    <w:p w14:paraId="160066DF" w14:textId="676CD26A" w:rsidR="00B52BC5" w:rsidRDefault="00B52BC5" w:rsidP="00B720CB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Code:</w:t>
      </w:r>
    </w:p>
    <w:p w14:paraId="0FD4B51E" w14:textId="05FC109B" w:rsidR="0018550C" w:rsidRPr="0018550C" w:rsidRDefault="0018550C" w:rsidP="0018550C">
      <w:pPr>
        <w:rPr>
          <w:rFonts w:ascii="Courier New" w:hAnsi="Courier New" w:cs="Courier New"/>
          <w:bCs/>
          <w:sz w:val="20"/>
          <w:szCs w:val="20"/>
        </w:rPr>
      </w:pPr>
      <w:r w:rsidRPr="0018550C">
        <w:rPr>
          <w:rFonts w:ascii="Courier New" w:hAnsi="Courier New" w:cs="Courier New"/>
          <w:bCs/>
          <w:sz w:val="20"/>
          <w:szCs w:val="20"/>
        </w:rPr>
        <w:t>//Hafsa Salman</w:t>
      </w:r>
      <w:r w:rsidRPr="0018550C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18550C">
        <w:rPr>
          <w:rFonts w:ascii="Courier New" w:hAnsi="Courier New" w:cs="Courier New"/>
          <w:bCs/>
          <w:sz w:val="20"/>
          <w:szCs w:val="20"/>
        </w:rPr>
        <w:br/>
        <w:t>//Task no. 01</w:t>
      </w:r>
      <w:r w:rsidR="00B97341">
        <w:rPr>
          <w:rFonts w:ascii="Courier New" w:hAnsi="Courier New" w:cs="Courier New"/>
          <w:bCs/>
          <w:sz w:val="20"/>
          <w:szCs w:val="20"/>
        </w:rPr>
        <w:t>: main</w:t>
      </w:r>
      <w:r w:rsidRPr="0018550C">
        <w:rPr>
          <w:rFonts w:ascii="Courier New" w:hAnsi="Courier New" w:cs="Courier New"/>
          <w:bCs/>
          <w:sz w:val="20"/>
          <w:szCs w:val="20"/>
        </w:rPr>
        <w:br/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.*;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java.awt.event.ActionEvent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java.awt.event.ActionListener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java.util.ArrayList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;</w:t>
      </w:r>
      <w:r w:rsidRPr="0018550C">
        <w:rPr>
          <w:rFonts w:ascii="Courier New" w:hAnsi="Courier New" w:cs="Courier New"/>
          <w:bCs/>
          <w:sz w:val="20"/>
          <w:szCs w:val="20"/>
        </w:rPr>
        <w:br/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public class Task_01 extends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br/>
        <w:t>{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 xml:space="preserve"> Task_01;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 xml:space="preserve"> Add;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 xml:space="preserve"> Display;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 xml:space="preserve"> Search01;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 xml:space="preserve"> Search02;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 xml:space="preserve"> Remove;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 xml:space="preserve"> Label;</w:t>
      </w:r>
      <w:r w:rsidRPr="0018550C">
        <w:rPr>
          <w:rFonts w:ascii="Courier New" w:hAnsi="Courier New" w:cs="Courier New"/>
          <w:bCs/>
          <w:sz w:val="20"/>
          <w:szCs w:val="20"/>
        </w:rPr>
        <w:br/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public Task_01()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ArrayList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 xml:space="preserve">&lt;Books&gt;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BooksList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 xml:space="preserve"> = new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ArrayList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&lt;Books&gt;();</w:t>
      </w:r>
      <w:r w:rsidRPr="0018550C">
        <w:rPr>
          <w:rFonts w:ascii="Courier New" w:hAnsi="Courier New" w:cs="Courier New"/>
          <w:bCs/>
          <w:sz w:val="20"/>
          <w:szCs w:val="20"/>
        </w:rPr>
        <w:br/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Books newBook01 = new Books("The Thursday Murder Club", "Richard Osman", "123ABC");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BooksList.add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(newBook01);</w:t>
      </w:r>
      <w:r w:rsidRPr="0018550C">
        <w:rPr>
          <w:rFonts w:ascii="Courier New" w:hAnsi="Courier New" w:cs="Courier New"/>
          <w:bCs/>
          <w:sz w:val="20"/>
          <w:szCs w:val="20"/>
        </w:rPr>
        <w:br/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Books newBook02 = new Books("The Silent Patient", "Alex Michaelides", "456DEF");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BooksList.add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(newBook02);</w:t>
      </w:r>
      <w:r w:rsidRPr="0018550C">
        <w:rPr>
          <w:rFonts w:ascii="Courier New" w:hAnsi="Courier New" w:cs="Courier New"/>
          <w:bCs/>
          <w:sz w:val="20"/>
          <w:szCs w:val="20"/>
        </w:rPr>
        <w:br/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Books newBook03 = new Books("The Da Vinci Code", "Dan Brown", "ABCDEF");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BooksList.add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(newBook03);</w:t>
      </w:r>
      <w:r w:rsidRPr="0018550C">
        <w:rPr>
          <w:rFonts w:ascii="Courier New" w:hAnsi="Courier New" w:cs="Courier New"/>
          <w:bCs/>
          <w:sz w:val="20"/>
          <w:szCs w:val="20"/>
        </w:rPr>
        <w:br/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Add.addActionListener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(new ActionListener()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18550C">
        <w:rPr>
          <w:rFonts w:ascii="Courier New" w:hAnsi="Courier New" w:cs="Courier New"/>
          <w:bCs/>
          <w:sz w:val="20"/>
          <w:szCs w:val="20"/>
        </w:rPr>
        <w:br/>
      </w:r>
      <w:r w:rsidRPr="0018550C">
        <w:rPr>
          <w:rFonts w:ascii="Courier New" w:hAnsi="Courier New" w:cs="Courier New"/>
          <w:bCs/>
          <w:sz w:val="20"/>
          <w:szCs w:val="20"/>
        </w:rPr>
        <w:lastRenderedPageBreak/>
        <w:t xml:space="preserve">            {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    new Add_Task_01(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BooksList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);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18550C">
        <w:rPr>
          <w:rFonts w:ascii="Courier New" w:hAnsi="Courier New" w:cs="Courier New"/>
          <w:bCs/>
          <w:sz w:val="20"/>
          <w:szCs w:val="20"/>
        </w:rPr>
        <w:br/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Display.addActionListener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(new ActionListener()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    new Display_Task_01(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BooksList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);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18550C">
        <w:rPr>
          <w:rFonts w:ascii="Courier New" w:hAnsi="Courier New" w:cs="Courier New"/>
          <w:bCs/>
          <w:sz w:val="20"/>
          <w:szCs w:val="20"/>
        </w:rPr>
        <w:br/>
      </w:r>
      <w:r w:rsidRPr="0018550C">
        <w:rPr>
          <w:rFonts w:ascii="Courier New" w:hAnsi="Courier New" w:cs="Courier New"/>
          <w:bCs/>
          <w:sz w:val="20"/>
          <w:szCs w:val="20"/>
        </w:rPr>
        <w:br/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Search01.addActionListener(new ActionListener()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    new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SearchByISBN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BooksList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);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18550C">
        <w:rPr>
          <w:rFonts w:ascii="Courier New" w:hAnsi="Courier New" w:cs="Courier New"/>
          <w:bCs/>
          <w:sz w:val="20"/>
          <w:szCs w:val="20"/>
        </w:rPr>
        <w:br/>
      </w:r>
      <w:r w:rsidRPr="0018550C">
        <w:rPr>
          <w:rFonts w:ascii="Courier New" w:hAnsi="Courier New" w:cs="Courier New"/>
          <w:bCs/>
          <w:sz w:val="20"/>
          <w:szCs w:val="20"/>
        </w:rPr>
        <w:br/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Search02.addActionListener(new ActionListener()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    new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SearchByTitle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BooksList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);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18550C">
        <w:rPr>
          <w:rFonts w:ascii="Courier New" w:hAnsi="Courier New" w:cs="Courier New"/>
          <w:bCs/>
          <w:sz w:val="20"/>
          <w:szCs w:val="20"/>
        </w:rPr>
        <w:br/>
      </w:r>
      <w:r w:rsidRPr="0018550C">
        <w:rPr>
          <w:rFonts w:ascii="Courier New" w:hAnsi="Courier New" w:cs="Courier New"/>
          <w:bCs/>
          <w:sz w:val="20"/>
          <w:szCs w:val="20"/>
        </w:rPr>
        <w:br/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Remove.addActionListener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(new ActionListener()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    new Remove(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BooksList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);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18550C">
        <w:rPr>
          <w:rFonts w:ascii="Courier New" w:hAnsi="Courier New" w:cs="Courier New"/>
          <w:bCs/>
          <w:sz w:val="20"/>
          <w:szCs w:val="20"/>
        </w:rPr>
        <w:br/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public static void main(String[] args)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Task_01 T1 = new Task_01();</w:t>
      </w:r>
      <w:r w:rsidRPr="0018550C">
        <w:rPr>
          <w:rFonts w:ascii="Courier New" w:hAnsi="Courier New" w:cs="Courier New"/>
          <w:bCs/>
          <w:sz w:val="20"/>
          <w:szCs w:val="20"/>
        </w:rPr>
        <w:br/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T1.setContentPane(T1.Task_01);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T1.setTitle("Book Library Management (22K-5161)");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T1.setSize(500, 500);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T1.setVisible(true);</w:t>
      </w:r>
      <w:r w:rsidRPr="0018550C">
        <w:rPr>
          <w:rFonts w:ascii="Courier New" w:hAnsi="Courier New" w:cs="Courier New"/>
          <w:bCs/>
          <w:sz w:val="20"/>
          <w:szCs w:val="20"/>
        </w:rPr>
        <w:br/>
      </w:r>
      <w:r w:rsidRPr="0018550C">
        <w:rPr>
          <w:rFonts w:ascii="Courier New" w:hAnsi="Courier New" w:cs="Courier New"/>
          <w:bCs/>
          <w:sz w:val="20"/>
          <w:szCs w:val="20"/>
        </w:rPr>
        <w:lastRenderedPageBreak/>
        <w:br/>
        <w:t xml:space="preserve">        T1.setDefaultCloseOperation(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JFrame.</w:t>
      </w:r>
      <w:r w:rsidRPr="0018550C">
        <w:rPr>
          <w:rFonts w:ascii="Courier New" w:hAnsi="Courier New" w:cs="Courier New"/>
          <w:bCs/>
          <w:i/>
          <w:iCs/>
          <w:sz w:val="20"/>
          <w:szCs w:val="20"/>
        </w:rPr>
        <w:t>EXIT_ON_CLOSE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>);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18550C">
        <w:rPr>
          <w:rFonts w:ascii="Courier New" w:hAnsi="Courier New" w:cs="Courier New"/>
          <w:bCs/>
          <w:sz w:val="20"/>
          <w:szCs w:val="20"/>
        </w:rPr>
        <w:br/>
        <w:t>}</w:t>
      </w:r>
      <w:r w:rsidRPr="0018550C">
        <w:rPr>
          <w:rFonts w:ascii="Courier New" w:hAnsi="Courier New" w:cs="Courier New"/>
          <w:bCs/>
          <w:sz w:val="20"/>
          <w:szCs w:val="20"/>
        </w:rPr>
        <w:br/>
      </w:r>
      <w:r w:rsidRPr="0018550C">
        <w:rPr>
          <w:rFonts w:ascii="Courier New" w:hAnsi="Courier New" w:cs="Courier New"/>
          <w:bCs/>
          <w:sz w:val="20"/>
          <w:szCs w:val="20"/>
        </w:rPr>
        <w:br/>
        <w:t>class Books</w:t>
      </w:r>
      <w:r w:rsidRPr="0018550C">
        <w:rPr>
          <w:rFonts w:ascii="Courier New" w:hAnsi="Courier New" w:cs="Courier New"/>
          <w:bCs/>
          <w:sz w:val="20"/>
          <w:szCs w:val="20"/>
        </w:rPr>
        <w:br/>
        <w:t>{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String name;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String author;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String ISBN;</w:t>
      </w:r>
      <w:r w:rsidRPr="0018550C">
        <w:rPr>
          <w:rFonts w:ascii="Courier New" w:hAnsi="Courier New" w:cs="Courier New"/>
          <w:bCs/>
          <w:sz w:val="20"/>
          <w:szCs w:val="20"/>
        </w:rPr>
        <w:br/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public Books(String name, String author, String ISBN)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this.name = name;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this.author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 xml:space="preserve"> = author;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18550C">
        <w:rPr>
          <w:rFonts w:ascii="Courier New" w:hAnsi="Courier New" w:cs="Courier New"/>
          <w:bCs/>
          <w:sz w:val="20"/>
          <w:szCs w:val="20"/>
        </w:rPr>
        <w:t>this.ISBN</w:t>
      </w:r>
      <w:proofErr w:type="spellEnd"/>
      <w:r w:rsidRPr="0018550C">
        <w:rPr>
          <w:rFonts w:ascii="Courier New" w:hAnsi="Courier New" w:cs="Courier New"/>
          <w:bCs/>
          <w:sz w:val="20"/>
          <w:szCs w:val="20"/>
        </w:rPr>
        <w:t xml:space="preserve"> = ISBN;</w:t>
      </w:r>
      <w:r w:rsidRPr="0018550C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18550C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018385A4" w14:textId="0BC9789C" w:rsidR="00965437" w:rsidRDefault="0018550C" w:rsidP="00B720CB">
      <w:pPr>
        <w:rPr>
          <w:rFonts w:ascii="Courier New" w:hAnsi="Courier New" w:cs="Courier New"/>
          <w:bCs/>
          <w:sz w:val="20"/>
          <w:szCs w:val="20"/>
        </w:rPr>
      </w:pPr>
      <w:r w:rsidRPr="0018550C">
        <w:rPr>
          <w:rFonts w:ascii="Courier New" w:hAnsi="Courier New" w:cs="Courier New"/>
          <w:bCs/>
          <w:sz w:val="20"/>
          <w:szCs w:val="20"/>
        </w:rPr>
        <w:drawing>
          <wp:inline distT="0" distB="0" distL="0" distR="0" wp14:anchorId="4B24B3F1" wp14:editId="384BBD50">
            <wp:extent cx="5943600" cy="3063875"/>
            <wp:effectExtent l="0" t="0" r="0" b="3175"/>
            <wp:docPr id="3752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6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F2F5" w14:textId="478D74E1" w:rsidR="00F42F98" w:rsidRPr="00F42F98" w:rsidRDefault="00F42F98" w:rsidP="00F42F98">
      <w:pPr>
        <w:rPr>
          <w:rFonts w:ascii="Courier New" w:hAnsi="Courier New" w:cs="Courier New"/>
          <w:bCs/>
          <w:sz w:val="20"/>
          <w:szCs w:val="20"/>
        </w:rPr>
      </w:pPr>
      <w:r w:rsidRPr="00F42F98">
        <w:rPr>
          <w:rFonts w:ascii="Courier New" w:hAnsi="Courier New" w:cs="Courier New"/>
          <w:bCs/>
          <w:sz w:val="20"/>
          <w:szCs w:val="20"/>
        </w:rPr>
        <w:t>//Hafsa Salman</w:t>
      </w:r>
      <w:r w:rsidRPr="00F42F98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F42F98">
        <w:rPr>
          <w:rFonts w:ascii="Courier New" w:hAnsi="Courier New" w:cs="Courier New"/>
          <w:bCs/>
          <w:sz w:val="20"/>
          <w:szCs w:val="20"/>
        </w:rPr>
        <w:br/>
        <w:t>//Task no. 01</w:t>
      </w:r>
      <w:r w:rsidR="00F62C06">
        <w:rPr>
          <w:rFonts w:ascii="Courier New" w:hAnsi="Courier New" w:cs="Courier New"/>
          <w:bCs/>
          <w:sz w:val="20"/>
          <w:szCs w:val="20"/>
        </w:rPr>
        <w:t>: Add Book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.*;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java.awt.event.ActionEvent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java.awt.event.ActionListener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java.util.ArrayList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;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public class Add_Task_01 extends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br/>
        <w:t>{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AddLabel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Name;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lastRenderedPageBreak/>
        <w:t xml:space="preserve">    private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JTextField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BookName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Author;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JTextField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AuthorName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Isbn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JTextField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BookISBN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AddBookBtn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AddBooks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;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public Add_Task_01(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ArrayList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&lt;Books&gt;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BooksList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)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setContentPane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AddBooks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);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setTitle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("Book Library Management (22K-5161)");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setSize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(500, 500);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setVisible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(true);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AddBookBtn.addActionListener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(new ActionListener()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String title =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BookName.getText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();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String author =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AuthorName.getText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();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String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isbn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=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BookISBN.getText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();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if (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title.isEmpty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() ||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author.isEmpty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() ||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isbn.isEmpty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())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   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JOptionPane.</w:t>
      </w:r>
      <w:r w:rsidRPr="00F42F98">
        <w:rPr>
          <w:rFonts w:ascii="Courier New" w:hAnsi="Courier New" w:cs="Courier New"/>
          <w:bCs/>
          <w:i/>
          <w:iCs/>
          <w:sz w:val="20"/>
          <w:szCs w:val="20"/>
        </w:rPr>
        <w:t>showMessageDialog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AddBookBtn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, "Please Enter All Fields");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else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    Books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newBooks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= new Books(title, author,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isbn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);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   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BooksList.add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newBooks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);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    new Display_Task_01(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BooksList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);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    dispose();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F42F98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7DEAEB24" w14:textId="7D8FC52F" w:rsidR="00F42F98" w:rsidRDefault="00F42F98" w:rsidP="00B720CB">
      <w:pPr>
        <w:rPr>
          <w:rFonts w:ascii="Courier New" w:hAnsi="Courier New" w:cs="Courier New"/>
          <w:bCs/>
          <w:sz w:val="20"/>
          <w:szCs w:val="20"/>
        </w:rPr>
      </w:pPr>
      <w:r w:rsidRPr="00F42F98">
        <w:rPr>
          <w:rFonts w:ascii="Courier New" w:hAnsi="Courier New" w:cs="Courier New"/>
          <w:bCs/>
          <w:sz w:val="20"/>
          <w:szCs w:val="20"/>
        </w:rPr>
        <w:lastRenderedPageBreak/>
        <w:drawing>
          <wp:inline distT="0" distB="0" distL="0" distR="0" wp14:anchorId="0F8CA067" wp14:editId="1DBA8F50">
            <wp:extent cx="5943600" cy="3392170"/>
            <wp:effectExtent l="0" t="0" r="0" b="0"/>
            <wp:docPr id="512986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863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D85D" w14:textId="77777777" w:rsidR="00007A62" w:rsidRDefault="00007A62" w:rsidP="00B720CB">
      <w:pPr>
        <w:rPr>
          <w:rFonts w:ascii="Courier New" w:hAnsi="Courier New" w:cs="Courier New"/>
          <w:bCs/>
          <w:sz w:val="20"/>
          <w:szCs w:val="20"/>
        </w:rPr>
      </w:pPr>
    </w:p>
    <w:p w14:paraId="3B608C85" w14:textId="65F8A1B5" w:rsidR="00E02FB6" w:rsidRDefault="00F42F98" w:rsidP="00F42F98">
      <w:pPr>
        <w:rPr>
          <w:rFonts w:ascii="Courier New" w:hAnsi="Courier New" w:cs="Courier New"/>
          <w:bCs/>
          <w:sz w:val="20"/>
          <w:szCs w:val="20"/>
        </w:rPr>
      </w:pPr>
      <w:r w:rsidRPr="00F42F98">
        <w:rPr>
          <w:rFonts w:ascii="Courier New" w:hAnsi="Courier New" w:cs="Courier New"/>
          <w:bCs/>
          <w:sz w:val="20"/>
          <w:szCs w:val="20"/>
        </w:rPr>
        <w:t>//Hafsa Salman</w:t>
      </w:r>
      <w:r w:rsidRPr="00F42F98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F42F98">
        <w:rPr>
          <w:rFonts w:ascii="Courier New" w:hAnsi="Courier New" w:cs="Courier New"/>
          <w:bCs/>
          <w:sz w:val="20"/>
          <w:szCs w:val="20"/>
        </w:rPr>
        <w:br/>
        <w:t>//Task no. 01</w:t>
      </w:r>
      <w:r w:rsidR="00007A62">
        <w:rPr>
          <w:rFonts w:ascii="Courier New" w:hAnsi="Courier New" w:cs="Courier New"/>
          <w:bCs/>
          <w:sz w:val="20"/>
          <w:szCs w:val="20"/>
        </w:rPr>
        <w:t>: Display Books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.*;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javax.swing.table.DefaultTableModel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java.awt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.*;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java.util.ArrayList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;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public class Display_Task_01 extends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br/>
        <w:t>{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public Display_Task_01(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ArrayList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&lt;Books&gt;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BooksList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)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setTitle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("Book Library Management (22K-5161)");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setSize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(500, 500);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setVisible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(true);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String[]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columnNames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= {"Name", "Author", "ISBN"};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Object[][] data = new Object[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BooksList.size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()][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columnNames.length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];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for (int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= 0;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&lt;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BooksList.size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();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++)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Books book =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BooksList.get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);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data[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][0] = book.name;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data[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][1] =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book.author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data[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][2] =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book.ISBN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}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lastRenderedPageBreak/>
        <w:br/>
        <w:t xml:space="preserve">       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DefaultTableModel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model = new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DefaultTableModel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(data,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columnNames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);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JTable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table = new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JTable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(model);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JScrollPane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scrollPane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= new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JScrollPane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(table);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add(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scrollPane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BorderLayout.</w:t>
      </w:r>
      <w:r w:rsidRPr="00F42F98">
        <w:rPr>
          <w:rFonts w:ascii="Courier New" w:hAnsi="Courier New" w:cs="Courier New"/>
          <w:bCs/>
          <w:i/>
          <w:iCs/>
          <w:sz w:val="20"/>
          <w:szCs w:val="20"/>
        </w:rPr>
        <w:t>CENTER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);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F42F98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2B5FE087" w14:textId="1007BF84" w:rsidR="00E02FB6" w:rsidRPr="00F42F98" w:rsidRDefault="00E02FB6" w:rsidP="00F42F98">
      <w:pPr>
        <w:rPr>
          <w:rFonts w:ascii="Courier New" w:hAnsi="Courier New" w:cs="Courier New"/>
          <w:bCs/>
          <w:sz w:val="20"/>
          <w:szCs w:val="20"/>
        </w:rPr>
      </w:pPr>
      <w:r w:rsidRPr="00E02FB6">
        <w:rPr>
          <w:rFonts w:ascii="Courier New" w:hAnsi="Courier New" w:cs="Courier New"/>
          <w:bCs/>
          <w:sz w:val="20"/>
          <w:szCs w:val="20"/>
        </w:rPr>
        <w:drawing>
          <wp:inline distT="0" distB="0" distL="0" distR="0" wp14:anchorId="144AD24B" wp14:editId="73E9DEB9">
            <wp:extent cx="5943600" cy="3049905"/>
            <wp:effectExtent l="0" t="0" r="0" b="0"/>
            <wp:docPr id="87794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43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C97D" w14:textId="77777777" w:rsidR="00F42F98" w:rsidRDefault="00F42F98" w:rsidP="00B720CB">
      <w:pPr>
        <w:rPr>
          <w:rFonts w:ascii="Courier New" w:hAnsi="Courier New" w:cs="Courier New"/>
          <w:bCs/>
          <w:sz w:val="20"/>
          <w:szCs w:val="20"/>
        </w:rPr>
      </w:pPr>
    </w:p>
    <w:p w14:paraId="25878721" w14:textId="1FFBE049" w:rsidR="00F42F98" w:rsidRDefault="00F42F98" w:rsidP="00F42F98">
      <w:pPr>
        <w:rPr>
          <w:rFonts w:ascii="Courier New" w:hAnsi="Courier New" w:cs="Courier New"/>
          <w:bCs/>
          <w:sz w:val="20"/>
          <w:szCs w:val="20"/>
        </w:rPr>
      </w:pPr>
      <w:r w:rsidRPr="00F42F98">
        <w:rPr>
          <w:rFonts w:ascii="Courier New" w:hAnsi="Courier New" w:cs="Courier New"/>
          <w:bCs/>
          <w:sz w:val="20"/>
          <w:szCs w:val="20"/>
        </w:rPr>
        <w:t>//Hafsa Salman</w:t>
      </w:r>
      <w:r w:rsidRPr="00F42F98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F42F98">
        <w:rPr>
          <w:rFonts w:ascii="Courier New" w:hAnsi="Courier New" w:cs="Courier New"/>
          <w:bCs/>
          <w:sz w:val="20"/>
          <w:szCs w:val="20"/>
        </w:rPr>
        <w:br/>
        <w:t>//Task no. 01</w:t>
      </w:r>
      <w:r w:rsidR="006D2C76">
        <w:rPr>
          <w:rFonts w:ascii="Courier New" w:hAnsi="Courier New" w:cs="Courier New"/>
          <w:bCs/>
          <w:sz w:val="20"/>
          <w:szCs w:val="20"/>
        </w:rPr>
        <w:t>: Search By ISBN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.*;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java.awt.event.ActionEvent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java.awt.event.ActionListener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java.util.ArrayList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;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public class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SearchByISBN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extends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br/>
        <w:t>{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JTextField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textField1;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SearchISBN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searchButton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Search;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public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SearchByISBN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ArrayList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&lt;Books&gt;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BooksList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)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setContentPane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SearchISBN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);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setTitle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("Book Library Management (22K-5161)");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lastRenderedPageBreak/>
        <w:t xml:space="preserve">       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setSize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(500, 500);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setVisible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(true);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searchButton.addActionListener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(new ActionListener()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String ISBN = textField1.getText();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boolean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found = false;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for (int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= 0;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&lt;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BooksList.size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();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++)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    Books book =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BooksList.get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);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    if (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book.ISBN.equals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(ISBN))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    {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       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JOptionPane.</w:t>
      </w:r>
      <w:r w:rsidRPr="00F42F98">
        <w:rPr>
          <w:rFonts w:ascii="Courier New" w:hAnsi="Courier New" w:cs="Courier New"/>
          <w:bCs/>
          <w:i/>
          <w:iCs/>
          <w:sz w:val="20"/>
          <w:szCs w:val="20"/>
        </w:rPr>
        <w:t>showMessageDialog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searchButton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, "Book Found!\n" + "Title: " + book.name + "\n" + "Author: " +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book.author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 xml:space="preserve"> + "\n" + "ISBN:" +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book.ISBN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);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        found = true;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        break;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    }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F42F98">
        <w:rPr>
          <w:rFonts w:ascii="Courier New" w:hAnsi="Courier New" w:cs="Courier New"/>
          <w:bCs/>
          <w:sz w:val="20"/>
          <w:szCs w:val="20"/>
        </w:rPr>
        <w:br/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if (!found)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    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JOptionPane.</w:t>
      </w:r>
      <w:r w:rsidRPr="00F42F98">
        <w:rPr>
          <w:rFonts w:ascii="Courier New" w:hAnsi="Courier New" w:cs="Courier New"/>
          <w:bCs/>
          <w:i/>
          <w:iCs/>
          <w:sz w:val="20"/>
          <w:szCs w:val="20"/>
        </w:rPr>
        <w:t>showMessageDialog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F42F98">
        <w:rPr>
          <w:rFonts w:ascii="Courier New" w:hAnsi="Courier New" w:cs="Courier New"/>
          <w:bCs/>
          <w:sz w:val="20"/>
          <w:szCs w:val="20"/>
        </w:rPr>
        <w:t>searchButton</w:t>
      </w:r>
      <w:proofErr w:type="spellEnd"/>
      <w:r w:rsidRPr="00F42F98">
        <w:rPr>
          <w:rFonts w:ascii="Courier New" w:hAnsi="Courier New" w:cs="Courier New"/>
          <w:bCs/>
          <w:sz w:val="20"/>
          <w:szCs w:val="20"/>
        </w:rPr>
        <w:t>, "No book found!");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F42F98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F42F98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43E4AB81" w14:textId="69FED291" w:rsidR="008E72B3" w:rsidRDefault="008E72B3" w:rsidP="00F42F98">
      <w:pPr>
        <w:rPr>
          <w:rFonts w:ascii="Courier New" w:hAnsi="Courier New" w:cs="Courier New"/>
          <w:bCs/>
          <w:sz w:val="20"/>
          <w:szCs w:val="20"/>
        </w:rPr>
      </w:pPr>
      <w:r w:rsidRPr="008E72B3">
        <w:rPr>
          <w:rFonts w:ascii="Courier New" w:hAnsi="Courier New" w:cs="Courier New"/>
          <w:bCs/>
          <w:sz w:val="20"/>
          <w:szCs w:val="20"/>
        </w:rPr>
        <w:lastRenderedPageBreak/>
        <w:drawing>
          <wp:inline distT="0" distB="0" distL="0" distR="0" wp14:anchorId="6FE0F930" wp14:editId="7729679B">
            <wp:extent cx="5943600" cy="3235960"/>
            <wp:effectExtent l="0" t="0" r="0" b="2540"/>
            <wp:docPr id="70743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33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91CF" w14:textId="77777777" w:rsidR="00DE7960" w:rsidRDefault="00DE7960" w:rsidP="00F42F98">
      <w:pPr>
        <w:rPr>
          <w:rFonts w:ascii="Courier New" w:hAnsi="Courier New" w:cs="Courier New"/>
          <w:bCs/>
          <w:sz w:val="20"/>
          <w:szCs w:val="20"/>
        </w:rPr>
      </w:pPr>
    </w:p>
    <w:p w14:paraId="4EAB746C" w14:textId="080C0B01" w:rsidR="008E72B3" w:rsidRPr="008E72B3" w:rsidRDefault="008E72B3" w:rsidP="008E72B3">
      <w:pPr>
        <w:rPr>
          <w:rFonts w:ascii="Courier New" w:hAnsi="Courier New" w:cs="Courier New"/>
          <w:bCs/>
          <w:sz w:val="20"/>
          <w:szCs w:val="20"/>
        </w:rPr>
      </w:pPr>
      <w:r w:rsidRPr="008E72B3">
        <w:rPr>
          <w:rFonts w:ascii="Courier New" w:hAnsi="Courier New" w:cs="Courier New"/>
          <w:bCs/>
          <w:sz w:val="20"/>
          <w:szCs w:val="20"/>
        </w:rPr>
        <w:t>//Hafsa Salman</w:t>
      </w:r>
      <w:r w:rsidRPr="008E72B3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8E72B3">
        <w:rPr>
          <w:rFonts w:ascii="Courier New" w:hAnsi="Courier New" w:cs="Courier New"/>
          <w:bCs/>
          <w:sz w:val="20"/>
          <w:szCs w:val="20"/>
        </w:rPr>
        <w:br/>
        <w:t>//Task no. 01</w:t>
      </w:r>
      <w:r w:rsidR="00DE7960">
        <w:rPr>
          <w:rFonts w:ascii="Courier New" w:hAnsi="Courier New" w:cs="Courier New"/>
          <w:bCs/>
          <w:sz w:val="20"/>
          <w:szCs w:val="20"/>
        </w:rPr>
        <w:t>: Search By Book Title</w:t>
      </w:r>
      <w:r w:rsidRPr="008E72B3">
        <w:rPr>
          <w:rFonts w:ascii="Courier New" w:hAnsi="Courier New" w:cs="Courier New"/>
          <w:bCs/>
          <w:sz w:val="20"/>
          <w:szCs w:val="20"/>
        </w:rPr>
        <w:br/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.*;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java.awt.event.ActionEvent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java.awt.event.ActionListener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java.util.ArrayList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;</w:t>
      </w:r>
      <w:r w:rsidRPr="008E72B3">
        <w:rPr>
          <w:rFonts w:ascii="Courier New" w:hAnsi="Courier New" w:cs="Courier New"/>
          <w:bCs/>
          <w:sz w:val="20"/>
          <w:szCs w:val="20"/>
        </w:rPr>
        <w:br/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public class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SearchByTitle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 extends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br/>
        <w:t>{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JTextField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 textField1;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 Search;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searchbook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SearchTitle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;</w:t>
      </w:r>
      <w:r w:rsidRPr="008E72B3">
        <w:rPr>
          <w:rFonts w:ascii="Courier New" w:hAnsi="Courier New" w:cs="Courier New"/>
          <w:bCs/>
          <w:sz w:val="20"/>
          <w:szCs w:val="20"/>
        </w:rPr>
        <w:br/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public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SearchByTitle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ArrayList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&lt;Books&gt;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BooksList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)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setContentPane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SearchTitle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);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setTitle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("Book Library Management (22K-5161)");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setSize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(500, 500);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setVisible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(true);</w:t>
      </w:r>
      <w:r w:rsidRPr="008E72B3">
        <w:rPr>
          <w:rFonts w:ascii="Courier New" w:hAnsi="Courier New" w:cs="Courier New"/>
          <w:bCs/>
          <w:sz w:val="20"/>
          <w:szCs w:val="20"/>
        </w:rPr>
        <w:br/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Search.addActionListener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(new ActionListener()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String title = textField1.getText();</w:t>
      </w:r>
      <w:r w:rsidRPr="008E72B3">
        <w:rPr>
          <w:rFonts w:ascii="Courier New" w:hAnsi="Courier New" w:cs="Courier New"/>
          <w:bCs/>
          <w:sz w:val="20"/>
          <w:szCs w:val="20"/>
        </w:rPr>
        <w:br/>
      </w:r>
      <w:r w:rsidRPr="008E72B3">
        <w:rPr>
          <w:rFonts w:ascii="Courier New" w:hAnsi="Courier New" w:cs="Courier New"/>
          <w:bCs/>
          <w:sz w:val="20"/>
          <w:szCs w:val="20"/>
        </w:rPr>
        <w:lastRenderedPageBreak/>
        <w:t xml:space="preserve">               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boolean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 found = false;</w:t>
      </w:r>
      <w:r w:rsidRPr="008E72B3">
        <w:rPr>
          <w:rFonts w:ascii="Courier New" w:hAnsi="Courier New" w:cs="Courier New"/>
          <w:bCs/>
          <w:sz w:val="20"/>
          <w:szCs w:val="20"/>
        </w:rPr>
        <w:br/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for (int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 = 0;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 &lt;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BooksList.size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();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++)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    Books book =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BooksList.get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);</w:t>
      </w:r>
      <w:r w:rsidRPr="008E72B3">
        <w:rPr>
          <w:rFonts w:ascii="Courier New" w:hAnsi="Courier New" w:cs="Courier New"/>
          <w:bCs/>
          <w:sz w:val="20"/>
          <w:szCs w:val="20"/>
        </w:rPr>
        <w:br/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    if (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book.name.equals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(title))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    {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       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JOptionPane.</w:t>
      </w:r>
      <w:r w:rsidRPr="008E72B3">
        <w:rPr>
          <w:rFonts w:ascii="Courier New" w:hAnsi="Courier New" w:cs="Courier New"/>
          <w:bCs/>
          <w:i/>
          <w:iCs/>
          <w:sz w:val="20"/>
          <w:szCs w:val="20"/>
        </w:rPr>
        <w:t>showMessageDialog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(Search, "Book Found!\n" + "Title: " + book.name + "\n" + "Author: " +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book.author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 + "\n" + "ISBN: " +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book.ISBN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);</w:t>
      </w:r>
      <w:r w:rsidRPr="008E72B3">
        <w:rPr>
          <w:rFonts w:ascii="Courier New" w:hAnsi="Courier New" w:cs="Courier New"/>
          <w:bCs/>
          <w:sz w:val="20"/>
          <w:szCs w:val="20"/>
        </w:rPr>
        <w:br/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        found = true;</w:t>
      </w:r>
      <w:r w:rsidRPr="008E72B3">
        <w:rPr>
          <w:rFonts w:ascii="Courier New" w:hAnsi="Courier New" w:cs="Courier New"/>
          <w:bCs/>
          <w:sz w:val="20"/>
          <w:szCs w:val="20"/>
        </w:rPr>
        <w:br/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        break;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    }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8E72B3">
        <w:rPr>
          <w:rFonts w:ascii="Courier New" w:hAnsi="Courier New" w:cs="Courier New"/>
          <w:bCs/>
          <w:sz w:val="20"/>
          <w:szCs w:val="20"/>
        </w:rPr>
        <w:br/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if (!found)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   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JOptionPane.</w:t>
      </w:r>
      <w:r w:rsidRPr="008E72B3">
        <w:rPr>
          <w:rFonts w:ascii="Courier New" w:hAnsi="Courier New" w:cs="Courier New"/>
          <w:bCs/>
          <w:i/>
          <w:iCs/>
          <w:sz w:val="20"/>
          <w:szCs w:val="20"/>
        </w:rPr>
        <w:t>showMessageDialog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(Search, "No book found!");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8E72B3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4E44E8DC" w14:textId="77777777" w:rsidR="008E72B3" w:rsidRPr="00F42F98" w:rsidRDefault="008E72B3" w:rsidP="00F42F98">
      <w:pPr>
        <w:rPr>
          <w:rFonts w:ascii="Courier New" w:hAnsi="Courier New" w:cs="Courier New"/>
          <w:bCs/>
          <w:sz w:val="20"/>
          <w:szCs w:val="20"/>
        </w:rPr>
      </w:pPr>
    </w:p>
    <w:p w14:paraId="54D98FC0" w14:textId="1B749550" w:rsidR="00F42F98" w:rsidRDefault="00F42F98" w:rsidP="00B720CB">
      <w:pPr>
        <w:rPr>
          <w:rFonts w:ascii="Courier New" w:hAnsi="Courier New" w:cs="Courier New"/>
          <w:bCs/>
          <w:sz w:val="20"/>
          <w:szCs w:val="20"/>
        </w:rPr>
      </w:pPr>
      <w:r w:rsidRPr="00F42F98">
        <w:rPr>
          <w:rFonts w:ascii="Courier New" w:hAnsi="Courier New" w:cs="Courier New"/>
          <w:bCs/>
          <w:sz w:val="20"/>
          <w:szCs w:val="20"/>
        </w:rPr>
        <w:drawing>
          <wp:inline distT="0" distB="0" distL="0" distR="0" wp14:anchorId="6290D309" wp14:editId="5197C181">
            <wp:extent cx="5943600" cy="3493135"/>
            <wp:effectExtent l="0" t="0" r="0" b="0"/>
            <wp:docPr id="120067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780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C429" w14:textId="3A63B58C" w:rsidR="008E72B3" w:rsidRPr="008E72B3" w:rsidRDefault="008E72B3" w:rsidP="008E72B3">
      <w:pPr>
        <w:rPr>
          <w:rFonts w:ascii="Courier New" w:hAnsi="Courier New" w:cs="Courier New"/>
          <w:bCs/>
          <w:sz w:val="20"/>
          <w:szCs w:val="20"/>
        </w:rPr>
      </w:pPr>
      <w:r w:rsidRPr="008E72B3">
        <w:rPr>
          <w:rFonts w:ascii="Courier New" w:hAnsi="Courier New" w:cs="Courier New"/>
          <w:bCs/>
          <w:sz w:val="20"/>
          <w:szCs w:val="20"/>
        </w:rPr>
        <w:lastRenderedPageBreak/>
        <w:t>//Hafsa Salman</w:t>
      </w:r>
      <w:r w:rsidRPr="008E72B3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8E72B3">
        <w:rPr>
          <w:rFonts w:ascii="Courier New" w:hAnsi="Courier New" w:cs="Courier New"/>
          <w:bCs/>
          <w:sz w:val="20"/>
          <w:szCs w:val="20"/>
        </w:rPr>
        <w:br/>
        <w:t>//Task no. 01</w:t>
      </w:r>
      <w:r w:rsidR="00DE7960">
        <w:rPr>
          <w:rFonts w:ascii="Courier New" w:hAnsi="Courier New" w:cs="Courier New"/>
          <w:bCs/>
          <w:sz w:val="20"/>
          <w:szCs w:val="20"/>
        </w:rPr>
        <w:t>: Remove Book</w:t>
      </w:r>
      <w:r w:rsidRPr="008E72B3">
        <w:rPr>
          <w:rFonts w:ascii="Courier New" w:hAnsi="Courier New" w:cs="Courier New"/>
          <w:bCs/>
          <w:sz w:val="20"/>
          <w:szCs w:val="20"/>
        </w:rPr>
        <w:br/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.*;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java.awt.event.ActionEvent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java.awt.event.ActionListener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java.util.ArrayList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;</w:t>
      </w:r>
      <w:r w:rsidRPr="008E72B3">
        <w:rPr>
          <w:rFonts w:ascii="Courier New" w:hAnsi="Courier New" w:cs="Courier New"/>
          <w:bCs/>
          <w:sz w:val="20"/>
          <w:szCs w:val="20"/>
        </w:rPr>
        <w:br/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public class Remove extends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br/>
        <w:t>{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 Label;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JTextField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 textField1;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removeButton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RemoveISBN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;</w:t>
      </w:r>
      <w:r w:rsidRPr="008E72B3">
        <w:rPr>
          <w:rFonts w:ascii="Courier New" w:hAnsi="Courier New" w:cs="Courier New"/>
          <w:bCs/>
          <w:sz w:val="20"/>
          <w:szCs w:val="20"/>
        </w:rPr>
        <w:br/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public Remove(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ArrayList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&lt;Books&gt;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BooksList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)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setContentPane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RemoveISBN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);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setTitle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("Book Library Management (22K-5161)");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setSize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(500, 500);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setVisible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(true);</w:t>
      </w:r>
      <w:r w:rsidRPr="008E72B3">
        <w:rPr>
          <w:rFonts w:ascii="Courier New" w:hAnsi="Courier New" w:cs="Courier New"/>
          <w:bCs/>
          <w:sz w:val="20"/>
          <w:szCs w:val="20"/>
        </w:rPr>
        <w:br/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removeButton.addActionListener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(new ActionListener()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String ISBN = textField1.getText();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boolean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 found = false;</w:t>
      </w:r>
      <w:r w:rsidRPr="008E72B3">
        <w:rPr>
          <w:rFonts w:ascii="Courier New" w:hAnsi="Courier New" w:cs="Courier New"/>
          <w:bCs/>
          <w:sz w:val="20"/>
          <w:szCs w:val="20"/>
        </w:rPr>
        <w:br/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for (int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 = 0;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 &lt;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BooksList.size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 xml:space="preserve">();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++)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    Books book =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BooksList.get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);</w:t>
      </w:r>
      <w:r w:rsidRPr="008E72B3">
        <w:rPr>
          <w:rFonts w:ascii="Courier New" w:hAnsi="Courier New" w:cs="Courier New"/>
          <w:bCs/>
          <w:sz w:val="20"/>
          <w:szCs w:val="20"/>
        </w:rPr>
        <w:br/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    if (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book.ISBN.equals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(ISBN))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    {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       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BooksList.remove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);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       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JOptionPane.</w:t>
      </w:r>
      <w:r w:rsidRPr="008E72B3">
        <w:rPr>
          <w:rFonts w:ascii="Courier New" w:hAnsi="Courier New" w:cs="Courier New"/>
          <w:bCs/>
          <w:i/>
          <w:iCs/>
          <w:sz w:val="20"/>
          <w:szCs w:val="20"/>
        </w:rPr>
        <w:t>showMessageDialog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removeButton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, "Book removed!");</w:t>
      </w:r>
      <w:r w:rsidRPr="008E72B3">
        <w:rPr>
          <w:rFonts w:ascii="Courier New" w:hAnsi="Courier New" w:cs="Courier New"/>
          <w:bCs/>
          <w:sz w:val="20"/>
          <w:szCs w:val="20"/>
        </w:rPr>
        <w:br/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        found = true;</w:t>
      </w:r>
      <w:r w:rsidRPr="008E72B3">
        <w:rPr>
          <w:rFonts w:ascii="Courier New" w:hAnsi="Courier New" w:cs="Courier New"/>
          <w:bCs/>
          <w:sz w:val="20"/>
          <w:szCs w:val="20"/>
        </w:rPr>
        <w:br/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        break;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    }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8E72B3">
        <w:rPr>
          <w:rFonts w:ascii="Courier New" w:hAnsi="Courier New" w:cs="Courier New"/>
          <w:bCs/>
          <w:sz w:val="20"/>
          <w:szCs w:val="20"/>
        </w:rPr>
        <w:br/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if (found)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    new Display_Task_01(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BooksList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);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    dispose();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8E72B3">
        <w:rPr>
          <w:rFonts w:ascii="Courier New" w:hAnsi="Courier New" w:cs="Courier New"/>
          <w:bCs/>
          <w:sz w:val="20"/>
          <w:szCs w:val="20"/>
        </w:rPr>
        <w:br/>
      </w:r>
      <w:r w:rsidRPr="008E72B3">
        <w:rPr>
          <w:rFonts w:ascii="Courier New" w:hAnsi="Courier New" w:cs="Courier New"/>
          <w:bCs/>
          <w:sz w:val="20"/>
          <w:szCs w:val="20"/>
        </w:rPr>
        <w:br/>
      </w:r>
      <w:r w:rsidRPr="008E72B3">
        <w:rPr>
          <w:rFonts w:ascii="Courier New" w:hAnsi="Courier New" w:cs="Courier New"/>
          <w:bCs/>
          <w:sz w:val="20"/>
          <w:szCs w:val="20"/>
        </w:rPr>
        <w:lastRenderedPageBreak/>
        <w:t xml:space="preserve">                else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    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JOptionPane.</w:t>
      </w:r>
      <w:r w:rsidRPr="008E72B3">
        <w:rPr>
          <w:rFonts w:ascii="Courier New" w:hAnsi="Courier New" w:cs="Courier New"/>
          <w:bCs/>
          <w:i/>
          <w:iCs/>
          <w:sz w:val="20"/>
          <w:szCs w:val="20"/>
        </w:rPr>
        <w:t>showMessageDialog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8E72B3">
        <w:rPr>
          <w:rFonts w:ascii="Courier New" w:hAnsi="Courier New" w:cs="Courier New"/>
          <w:bCs/>
          <w:sz w:val="20"/>
          <w:szCs w:val="20"/>
        </w:rPr>
        <w:t>removeButton</w:t>
      </w:r>
      <w:proofErr w:type="spellEnd"/>
      <w:r w:rsidRPr="008E72B3">
        <w:rPr>
          <w:rFonts w:ascii="Courier New" w:hAnsi="Courier New" w:cs="Courier New"/>
          <w:bCs/>
          <w:sz w:val="20"/>
          <w:szCs w:val="20"/>
        </w:rPr>
        <w:t>, "No book found!");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8E72B3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8E72B3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2ED5DCA5" w14:textId="497493AA" w:rsidR="00E65771" w:rsidRDefault="008E72B3" w:rsidP="00B720CB">
      <w:pPr>
        <w:rPr>
          <w:rFonts w:ascii="Courier New" w:hAnsi="Courier New" w:cs="Courier New"/>
          <w:bCs/>
          <w:sz w:val="20"/>
          <w:szCs w:val="20"/>
        </w:rPr>
      </w:pPr>
      <w:r w:rsidRPr="008E72B3">
        <w:rPr>
          <w:rFonts w:ascii="Courier New" w:hAnsi="Courier New" w:cs="Courier New"/>
          <w:bCs/>
          <w:sz w:val="20"/>
          <w:szCs w:val="20"/>
        </w:rPr>
        <w:drawing>
          <wp:inline distT="0" distB="0" distL="0" distR="0" wp14:anchorId="1851BA00" wp14:editId="708DF91A">
            <wp:extent cx="5943600" cy="3360420"/>
            <wp:effectExtent l="0" t="0" r="0" b="0"/>
            <wp:docPr id="1442097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970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7C1A" w14:textId="77777777" w:rsidR="009A65C5" w:rsidRPr="00965437" w:rsidRDefault="009A65C5" w:rsidP="00B720CB">
      <w:pPr>
        <w:rPr>
          <w:rFonts w:ascii="Courier New" w:hAnsi="Courier New" w:cs="Courier New"/>
          <w:bCs/>
          <w:sz w:val="20"/>
          <w:szCs w:val="20"/>
        </w:rPr>
      </w:pPr>
    </w:p>
    <w:p w14:paraId="73E73F3D" w14:textId="50D14CA0" w:rsidR="00B52BC5" w:rsidRDefault="00B52BC5" w:rsidP="00B720CB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Output:</w:t>
      </w:r>
    </w:p>
    <w:p w14:paraId="2B984BF6" w14:textId="617EA97A" w:rsidR="00B52BC5" w:rsidRDefault="00A140AC" w:rsidP="00B720CB">
      <w:pPr>
        <w:rPr>
          <w:rFonts w:ascii="Times New Roman" w:hAnsi="Times New Roman" w:cs="Times New Roman"/>
          <w:bCs/>
          <w:sz w:val="28"/>
          <w:szCs w:val="28"/>
        </w:rPr>
      </w:pPr>
      <w:r w:rsidRPr="00A140A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3389D90" wp14:editId="28C43B19">
            <wp:extent cx="2419350" cy="2446232"/>
            <wp:effectExtent l="0" t="0" r="0" b="0"/>
            <wp:docPr id="1484419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192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4983" cy="245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CAB3" w14:textId="77777777" w:rsidR="0018550C" w:rsidRDefault="0018550C" w:rsidP="00B720CB">
      <w:pPr>
        <w:rPr>
          <w:rFonts w:ascii="Times New Roman" w:hAnsi="Times New Roman" w:cs="Times New Roman"/>
          <w:bCs/>
          <w:sz w:val="28"/>
          <w:szCs w:val="28"/>
        </w:rPr>
      </w:pPr>
    </w:p>
    <w:p w14:paraId="2AEA3076" w14:textId="54EFAC6F" w:rsidR="0018550C" w:rsidRDefault="0018550C" w:rsidP="00B720CB">
      <w:pPr>
        <w:rPr>
          <w:rFonts w:ascii="Times New Roman" w:hAnsi="Times New Roman" w:cs="Times New Roman"/>
          <w:bCs/>
          <w:sz w:val="28"/>
          <w:szCs w:val="28"/>
        </w:rPr>
      </w:pPr>
      <w:r w:rsidRPr="0018550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9B6EF2D" wp14:editId="5BCCAAD5">
            <wp:extent cx="3219450" cy="3291338"/>
            <wp:effectExtent l="0" t="0" r="0" b="4445"/>
            <wp:docPr id="1826413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130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1109" cy="330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712B" w14:textId="04BED4CE" w:rsidR="0018550C" w:rsidRDefault="0018550C" w:rsidP="00B720CB">
      <w:pPr>
        <w:rPr>
          <w:rFonts w:ascii="Times New Roman" w:hAnsi="Times New Roman" w:cs="Times New Roman"/>
          <w:bCs/>
          <w:sz w:val="28"/>
          <w:szCs w:val="28"/>
        </w:rPr>
      </w:pPr>
      <w:r w:rsidRPr="0018550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7F684EE" wp14:editId="5C7970E8">
            <wp:extent cx="3213100" cy="3248801"/>
            <wp:effectExtent l="0" t="0" r="6350" b="8890"/>
            <wp:docPr id="341210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1016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934" cy="32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FFC8" w14:textId="76236DDD" w:rsidR="0018550C" w:rsidRDefault="0018550C" w:rsidP="00B720CB">
      <w:pPr>
        <w:rPr>
          <w:rFonts w:ascii="Times New Roman" w:hAnsi="Times New Roman" w:cs="Times New Roman"/>
          <w:bCs/>
          <w:sz w:val="28"/>
          <w:szCs w:val="28"/>
        </w:rPr>
      </w:pPr>
      <w:r w:rsidRPr="0018550C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483ABDA2" wp14:editId="0ADE49A1">
            <wp:extent cx="2914650" cy="2906553"/>
            <wp:effectExtent l="0" t="0" r="0" b="8255"/>
            <wp:docPr id="1341343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435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0907" cy="291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9722" w14:textId="1EF8651C" w:rsidR="0018550C" w:rsidRDefault="0018550C" w:rsidP="00B720CB">
      <w:pPr>
        <w:rPr>
          <w:rFonts w:ascii="Times New Roman" w:hAnsi="Times New Roman" w:cs="Times New Roman"/>
          <w:bCs/>
          <w:sz w:val="28"/>
          <w:szCs w:val="28"/>
        </w:rPr>
      </w:pPr>
      <w:r w:rsidRPr="0018550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A4B9EE4" wp14:editId="74949595">
            <wp:extent cx="2914650" cy="2959180"/>
            <wp:effectExtent l="0" t="0" r="0" b="0"/>
            <wp:docPr id="1681341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410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8233" cy="29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3925" w14:textId="5C393CC6" w:rsidR="0018550C" w:rsidRDefault="0018550C" w:rsidP="00B720CB">
      <w:pPr>
        <w:rPr>
          <w:rFonts w:ascii="Times New Roman" w:hAnsi="Times New Roman" w:cs="Times New Roman"/>
          <w:bCs/>
          <w:sz w:val="28"/>
          <w:szCs w:val="28"/>
        </w:rPr>
      </w:pPr>
      <w:r w:rsidRPr="0018550C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1ADD4C9A" wp14:editId="64B04724">
            <wp:extent cx="5943600" cy="2945130"/>
            <wp:effectExtent l="0" t="0" r="0" b="7620"/>
            <wp:docPr id="193764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48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AF64" w14:textId="77777777" w:rsidR="00865087" w:rsidRPr="00A140AC" w:rsidRDefault="00865087" w:rsidP="00B720CB">
      <w:pPr>
        <w:rPr>
          <w:rFonts w:ascii="Times New Roman" w:hAnsi="Times New Roman" w:cs="Times New Roman"/>
          <w:bCs/>
          <w:sz w:val="28"/>
          <w:szCs w:val="28"/>
        </w:rPr>
      </w:pPr>
    </w:p>
    <w:p w14:paraId="0CF7631D" w14:textId="1BF3CB75" w:rsidR="001E54D8" w:rsidRPr="001E54D8" w:rsidRDefault="001E54D8" w:rsidP="001E54D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 no. 0</w:t>
      </w:r>
      <w:r w:rsidR="000C7D75">
        <w:rPr>
          <w:rFonts w:ascii="Times New Roman" w:hAnsi="Times New Roman" w:cs="Times New Roman"/>
          <w:b/>
          <w:sz w:val="28"/>
          <w:szCs w:val="28"/>
          <w:u w:val="single"/>
        </w:rPr>
        <w:t>2</w:t>
      </w:r>
    </w:p>
    <w:p w14:paraId="4E7D452D" w14:textId="77777777" w:rsidR="00B52BC5" w:rsidRDefault="00B52BC5" w:rsidP="00B52BC5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Code:</w:t>
      </w:r>
    </w:p>
    <w:p w14:paraId="1EA85138" w14:textId="77777777" w:rsidR="00BF0711" w:rsidRPr="00BF0711" w:rsidRDefault="00BF0711" w:rsidP="00BF0711">
      <w:pPr>
        <w:rPr>
          <w:rFonts w:ascii="Courier New" w:hAnsi="Courier New" w:cs="Courier New"/>
          <w:bCs/>
          <w:sz w:val="20"/>
          <w:szCs w:val="20"/>
        </w:rPr>
      </w:pPr>
      <w:r w:rsidRPr="00BF0711">
        <w:rPr>
          <w:rFonts w:ascii="Courier New" w:hAnsi="Courier New" w:cs="Courier New"/>
          <w:bCs/>
          <w:sz w:val="20"/>
          <w:szCs w:val="20"/>
        </w:rPr>
        <w:t>//Hafsa Salman</w:t>
      </w:r>
      <w:r w:rsidRPr="00BF0711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BF0711">
        <w:rPr>
          <w:rFonts w:ascii="Courier New" w:hAnsi="Courier New" w:cs="Courier New"/>
          <w:bCs/>
          <w:sz w:val="20"/>
          <w:szCs w:val="20"/>
        </w:rPr>
        <w:br/>
        <w:t>//Task no. 02</w:t>
      </w:r>
      <w:r w:rsidRPr="00BF0711">
        <w:rPr>
          <w:rFonts w:ascii="Courier New" w:hAnsi="Courier New" w:cs="Courier New"/>
          <w:bCs/>
          <w:sz w:val="20"/>
          <w:szCs w:val="20"/>
        </w:rPr>
        <w:br/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.*;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java.awt.event.ActionEvent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java.awt.event.ActionListener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java.util.HashMap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;</w:t>
      </w:r>
      <w:r w:rsidRPr="00BF0711">
        <w:rPr>
          <w:rFonts w:ascii="Courier New" w:hAnsi="Courier New" w:cs="Courier New"/>
          <w:bCs/>
          <w:sz w:val="20"/>
          <w:szCs w:val="20"/>
        </w:rPr>
        <w:br/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public class Task_02 extends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br/>
        <w:t>{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 Task_02;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addProductButton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 SCS;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viewProductsButton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updateProductsButton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removeProductButton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totalPriceButton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;</w:t>
      </w:r>
      <w:r w:rsidRPr="00BF0711">
        <w:rPr>
          <w:rFonts w:ascii="Courier New" w:hAnsi="Courier New" w:cs="Courier New"/>
          <w:bCs/>
          <w:sz w:val="20"/>
          <w:szCs w:val="20"/>
        </w:rPr>
        <w:br/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public Task_02()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HashMap&lt;String, Integer&gt; Cart = new HashMap&lt;&gt;();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Cart.put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("Apples", 5);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Cart.put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("Bananas", 10);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Cart.put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("Detergent", 1);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Cart.put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("Knife", 2);</w:t>
      </w:r>
      <w:r w:rsidRPr="00BF0711">
        <w:rPr>
          <w:rFonts w:ascii="Courier New" w:hAnsi="Courier New" w:cs="Courier New"/>
          <w:bCs/>
          <w:sz w:val="20"/>
          <w:szCs w:val="20"/>
        </w:rPr>
        <w:br/>
      </w:r>
      <w:r w:rsidRPr="00BF0711">
        <w:rPr>
          <w:rFonts w:ascii="Courier New" w:hAnsi="Courier New" w:cs="Courier New"/>
          <w:bCs/>
          <w:sz w:val="20"/>
          <w:szCs w:val="20"/>
        </w:rPr>
        <w:br/>
      </w:r>
      <w:r w:rsidRPr="00BF0711">
        <w:rPr>
          <w:rFonts w:ascii="Courier New" w:hAnsi="Courier New" w:cs="Courier New"/>
          <w:bCs/>
          <w:sz w:val="20"/>
          <w:szCs w:val="20"/>
        </w:rPr>
        <w:lastRenderedPageBreak/>
        <w:t xml:space="preserve">        HashMap&lt;String, Double&gt;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PriceList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 = new HashMap&lt;&gt;();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PriceList.put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("Apples", 10.0);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PriceList.put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("Bananas", 7.0);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PriceList.put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("Detergent", 10.0);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PriceList.put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("Knife", 5.0);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PriceList.put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("Diapers", 15.0);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PriceList.put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("Milk", 10.0);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PriceList.put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("Pouch", 5.0);</w:t>
      </w:r>
      <w:r w:rsidRPr="00BF0711">
        <w:rPr>
          <w:rFonts w:ascii="Courier New" w:hAnsi="Courier New" w:cs="Courier New"/>
          <w:bCs/>
          <w:sz w:val="20"/>
          <w:szCs w:val="20"/>
        </w:rPr>
        <w:br/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addProductButton.addActionListener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(new ActionListener()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    new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AddCart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(Cart);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BF0711">
        <w:rPr>
          <w:rFonts w:ascii="Courier New" w:hAnsi="Courier New" w:cs="Courier New"/>
          <w:bCs/>
          <w:sz w:val="20"/>
          <w:szCs w:val="20"/>
        </w:rPr>
        <w:br/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viewProductsButton.addActionListener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(new ActionListener()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    new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ViewCart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(Cart);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BF0711">
        <w:rPr>
          <w:rFonts w:ascii="Courier New" w:hAnsi="Courier New" w:cs="Courier New"/>
          <w:bCs/>
          <w:sz w:val="20"/>
          <w:szCs w:val="20"/>
        </w:rPr>
        <w:br/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updateProductsButton.addActionListener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(new ActionListener()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    new Update(Cart);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BF0711">
        <w:rPr>
          <w:rFonts w:ascii="Courier New" w:hAnsi="Courier New" w:cs="Courier New"/>
          <w:bCs/>
          <w:sz w:val="20"/>
          <w:szCs w:val="20"/>
        </w:rPr>
        <w:br/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removeProductButton.addActionListener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(new ActionListener()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    new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RemoveFromCart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(Cart,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PriceList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BF0711">
        <w:rPr>
          <w:rFonts w:ascii="Courier New" w:hAnsi="Courier New" w:cs="Courier New"/>
          <w:bCs/>
          <w:sz w:val="20"/>
          <w:szCs w:val="20"/>
        </w:rPr>
        <w:br/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totalPriceButton.addActionListener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(new ActionListener()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    new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TotalPrice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(Cart,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PriceList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BF0711">
        <w:rPr>
          <w:rFonts w:ascii="Courier New" w:hAnsi="Courier New" w:cs="Courier New"/>
          <w:bCs/>
          <w:sz w:val="20"/>
          <w:szCs w:val="20"/>
        </w:rPr>
        <w:br/>
      </w:r>
      <w:r w:rsidRPr="00BF0711">
        <w:rPr>
          <w:rFonts w:ascii="Courier New" w:hAnsi="Courier New" w:cs="Courier New"/>
          <w:bCs/>
          <w:sz w:val="20"/>
          <w:szCs w:val="20"/>
        </w:rPr>
        <w:lastRenderedPageBreak/>
        <w:t xml:space="preserve">    }</w:t>
      </w:r>
      <w:r w:rsidRPr="00BF0711">
        <w:rPr>
          <w:rFonts w:ascii="Courier New" w:hAnsi="Courier New" w:cs="Courier New"/>
          <w:bCs/>
          <w:sz w:val="20"/>
          <w:szCs w:val="20"/>
        </w:rPr>
        <w:br/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public static void main(String[] args)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Task_02 T2 = new Task_02();</w:t>
      </w:r>
      <w:r w:rsidRPr="00BF0711">
        <w:rPr>
          <w:rFonts w:ascii="Courier New" w:hAnsi="Courier New" w:cs="Courier New"/>
          <w:bCs/>
          <w:sz w:val="20"/>
          <w:szCs w:val="20"/>
        </w:rPr>
        <w:br/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T2.setContentPane(T2.Task_02);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T2.setTitle("Shopping Cart System (22K-5161)");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T2.setSize(500, 500);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T2.setVisible(true);</w:t>
      </w:r>
      <w:r w:rsidRPr="00BF0711">
        <w:rPr>
          <w:rFonts w:ascii="Courier New" w:hAnsi="Courier New" w:cs="Courier New"/>
          <w:bCs/>
          <w:sz w:val="20"/>
          <w:szCs w:val="20"/>
        </w:rPr>
        <w:br/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T2.setDefaultCloseOperation(</w:t>
      </w:r>
      <w:r w:rsidRPr="00BF0711">
        <w:rPr>
          <w:rFonts w:ascii="Courier New" w:hAnsi="Courier New" w:cs="Courier New"/>
          <w:bCs/>
          <w:i/>
          <w:iCs/>
          <w:sz w:val="20"/>
          <w:szCs w:val="20"/>
        </w:rPr>
        <w:t>EXIT_ON_CLOSE</w:t>
      </w:r>
      <w:r w:rsidRPr="00BF0711">
        <w:rPr>
          <w:rFonts w:ascii="Courier New" w:hAnsi="Courier New" w:cs="Courier New"/>
          <w:bCs/>
          <w:sz w:val="20"/>
          <w:szCs w:val="20"/>
        </w:rPr>
        <w:t>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BF0711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6EA78946" w14:textId="150B4347" w:rsidR="00D35625" w:rsidRDefault="00BF0711" w:rsidP="00B52BC5">
      <w:pPr>
        <w:rPr>
          <w:rFonts w:ascii="Courier New" w:hAnsi="Courier New" w:cs="Courier New"/>
          <w:bCs/>
          <w:sz w:val="20"/>
          <w:szCs w:val="20"/>
        </w:rPr>
      </w:pPr>
      <w:r w:rsidRPr="00BF0711">
        <w:rPr>
          <w:rFonts w:ascii="Courier New" w:hAnsi="Courier New" w:cs="Courier New"/>
          <w:bCs/>
          <w:sz w:val="20"/>
          <w:szCs w:val="20"/>
        </w:rPr>
        <w:drawing>
          <wp:inline distT="0" distB="0" distL="0" distR="0" wp14:anchorId="6C20AFB1" wp14:editId="5875DC83">
            <wp:extent cx="5943600" cy="3361055"/>
            <wp:effectExtent l="0" t="0" r="0" b="0"/>
            <wp:docPr id="2063245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4573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8B38" w14:textId="77777777" w:rsidR="00BF0711" w:rsidRPr="00BF0711" w:rsidRDefault="00BF0711" w:rsidP="00BF0711">
      <w:pPr>
        <w:rPr>
          <w:rFonts w:ascii="Courier New" w:hAnsi="Courier New" w:cs="Courier New"/>
          <w:bCs/>
          <w:sz w:val="20"/>
          <w:szCs w:val="20"/>
        </w:rPr>
      </w:pPr>
      <w:r w:rsidRPr="00BF0711">
        <w:rPr>
          <w:rFonts w:ascii="Courier New" w:hAnsi="Courier New" w:cs="Courier New"/>
          <w:bCs/>
          <w:sz w:val="20"/>
          <w:szCs w:val="20"/>
        </w:rPr>
        <w:t>//Hafsa Salman</w:t>
      </w:r>
      <w:r w:rsidRPr="00BF0711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BF0711">
        <w:rPr>
          <w:rFonts w:ascii="Courier New" w:hAnsi="Courier New" w:cs="Courier New"/>
          <w:bCs/>
          <w:sz w:val="20"/>
          <w:szCs w:val="20"/>
        </w:rPr>
        <w:br/>
        <w:t>//Task no. 02</w:t>
      </w:r>
      <w:r w:rsidRPr="00BF0711">
        <w:rPr>
          <w:rFonts w:ascii="Courier New" w:hAnsi="Courier New" w:cs="Courier New"/>
          <w:bCs/>
          <w:sz w:val="20"/>
          <w:szCs w:val="20"/>
        </w:rPr>
        <w:br/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.*;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java.awt.event.ActionEvent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java.awt.event.ActionListener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java.util.HashMap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;</w:t>
      </w:r>
      <w:r w:rsidRPr="00BF0711">
        <w:rPr>
          <w:rFonts w:ascii="Courier New" w:hAnsi="Courier New" w:cs="Courier New"/>
          <w:bCs/>
          <w:sz w:val="20"/>
          <w:szCs w:val="20"/>
        </w:rPr>
        <w:br/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public class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AddCart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 extends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br/>
        <w:t>{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 Label;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JTextField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 textField1;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JTextField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 textField2;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addButton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Adddd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;</w:t>
      </w:r>
      <w:r w:rsidRPr="00BF0711">
        <w:rPr>
          <w:rFonts w:ascii="Courier New" w:hAnsi="Courier New" w:cs="Courier New"/>
          <w:bCs/>
          <w:sz w:val="20"/>
          <w:szCs w:val="20"/>
        </w:rPr>
        <w:br/>
      </w:r>
      <w:r w:rsidRPr="00BF0711">
        <w:rPr>
          <w:rFonts w:ascii="Courier New" w:hAnsi="Courier New" w:cs="Courier New"/>
          <w:bCs/>
          <w:sz w:val="20"/>
          <w:szCs w:val="20"/>
        </w:rPr>
        <w:lastRenderedPageBreak/>
        <w:br/>
        <w:t xml:space="preserve">    public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AddCart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(HashMap&lt;String, Integer&gt; Cart)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setContentPane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Adddd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setTitle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("Shopping Cart System (22K-5161)");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setSize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(500,500);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setVisible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(true);</w:t>
      </w:r>
      <w:r w:rsidRPr="00BF0711">
        <w:rPr>
          <w:rFonts w:ascii="Courier New" w:hAnsi="Courier New" w:cs="Courier New"/>
          <w:bCs/>
          <w:sz w:val="20"/>
          <w:szCs w:val="20"/>
        </w:rPr>
        <w:br/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addButton.addActionListener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(new ActionListener()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    String product = textField1.getText();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    int quantity =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Integer.</w:t>
      </w:r>
      <w:r w:rsidRPr="00BF0711">
        <w:rPr>
          <w:rFonts w:ascii="Courier New" w:hAnsi="Courier New" w:cs="Courier New"/>
          <w:bCs/>
          <w:i/>
          <w:iCs/>
          <w:sz w:val="20"/>
          <w:szCs w:val="20"/>
        </w:rPr>
        <w:t>parseInt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(textField2.getText());</w:t>
      </w:r>
      <w:r w:rsidRPr="00BF0711">
        <w:rPr>
          <w:rFonts w:ascii="Courier New" w:hAnsi="Courier New" w:cs="Courier New"/>
          <w:bCs/>
          <w:sz w:val="20"/>
          <w:szCs w:val="20"/>
        </w:rPr>
        <w:br/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   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Cart.put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(product, quantity);</w:t>
      </w:r>
      <w:r w:rsidRPr="00BF0711">
        <w:rPr>
          <w:rFonts w:ascii="Courier New" w:hAnsi="Courier New" w:cs="Courier New"/>
          <w:bCs/>
          <w:sz w:val="20"/>
          <w:szCs w:val="20"/>
        </w:rPr>
        <w:br/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    new </w:t>
      </w:r>
      <w:proofErr w:type="spellStart"/>
      <w:r w:rsidRPr="00BF0711">
        <w:rPr>
          <w:rFonts w:ascii="Courier New" w:hAnsi="Courier New" w:cs="Courier New"/>
          <w:bCs/>
          <w:sz w:val="20"/>
          <w:szCs w:val="20"/>
        </w:rPr>
        <w:t>ViewCart</w:t>
      </w:r>
      <w:proofErr w:type="spellEnd"/>
      <w:r w:rsidRPr="00BF0711">
        <w:rPr>
          <w:rFonts w:ascii="Courier New" w:hAnsi="Courier New" w:cs="Courier New"/>
          <w:bCs/>
          <w:sz w:val="20"/>
          <w:szCs w:val="20"/>
        </w:rPr>
        <w:t>(Cart);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BF0711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BF0711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77A03749" w14:textId="18C55DB5" w:rsidR="00BF0711" w:rsidRDefault="00BF0711" w:rsidP="00B52BC5">
      <w:pPr>
        <w:rPr>
          <w:rFonts w:ascii="Courier New" w:hAnsi="Courier New" w:cs="Courier New"/>
          <w:bCs/>
          <w:sz w:val="20"/>
          <w:szCs w:val="20"/>
        </w:rPr>
      </w:pPr>
      <w:r w:rsidRPr="00BF0711">
        <w:rPr>
          <w:rFonts w:ascii="Courier New" w:hAnsi="Courier New" w:cs="Courier New"/>
          <w:bCs/>
          <w:sz w:val="20"/>
          <w:szCs w:val="20"/>
        </w:rPr>
        <w:drawing>
          <wp:inline distT="0" distB="0" distL="0" distR="0" wp14:anchorId="66A8B52E" wp14:editId="0F20D161">
            <wp:extent cx="5943600" cy="3353435"/>
            <wp:effectExtent l="0" t="0" r="0" b="0"/>
            <wp:docPr id="1260098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9839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2667" w14:textId="77777777" w:rsidR="0050114D" w:rsidRPr="0050114D" w:rsidRDefault="0050114D" w:rsidP="0050114D">
      <w:pPr>
        <w:rPr>
          <w:rFonts w:ascii="Courier New" w:hAnsi="Courier New" w:cs="Courier New"/>
          <w:bCs/>
          <w:sz w:val="20"/>
          <w:szCs w:val="20"/>
        </w:rPr>
      </w:pPr>
      <w:r w:rsidRPr="0050114D">
        <w:rPr>
          <w:rFonts w:ascii="Courier New" w:hAnsi="Courier New" w:cs="Courier New"/>
          <w:bCs/>
          <w:sz w:val="20"/>
          <w:szCs w:val="20"/>
        </w:rPr>
        <w:t>//Hafsa Salman</w:t>
      </w:r>
      <w:r w:rsidRPr="0050114D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50114D">
        <w:rPr>
          <w:rFonts w:ascii="Courier New" w:hAnsi="Courier New" w:cs="Courier New"/>
          <w:bCs/>
          <w:sz w:val="20"/>
          <w:szCs w:val="20"/>
        </w:rPr>
        <w:br/>
        <w:t>//Task no. 02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.*;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javax.swing.table.DefaultTableModel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java.awt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.*;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lastRenderedPageBreak/>
        <w:t xml:space="preserve">import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java.util.HashMap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public class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ViewCart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extends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br/>
        <w:t>{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View;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public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ViewCart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(HashMap&lt;String, Integer&gt; Cart)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setContentPane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(View);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setTitle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("Shopping Cart System (22K-5161)");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setSize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(500,500);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setVisible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(true);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View.setLayout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(new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BorderLayout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());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String[] Columns = {"Product Names", "Quantity"};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Object[][] data = new Object[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Cart.size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()][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Columns.length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];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int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= 0;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for (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HashMap.Entry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&lt;String, Integer&gt; entry :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Cart.entrySet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())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data[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][0] =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entry.getKey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();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data[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][1] =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entry.getValue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();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++;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}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DefaultTableModel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model = new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DefaultTableModel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(data, Columns);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JTable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table = new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JTable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(model);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JScrollPane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scrollPane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= new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JScrollPane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(table);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add(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scrollPane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BorderLayout.</w:t>
      </w:r>
      <w:r w:rsidRPr="0050114D">
        <w:rPr>
          <w:rFonts w:ascii="Courier New" w:hAnsi="Courier New" w:cs="Courier New"/>
          <w:bCs/>
          <w:i/>
          <w:iCs/>
          <w:sz w:val="20"/>
          <w:szCs w:val="20"/>
        </w:rPr>
        <w:t>CENTER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);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50114D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0077CDDA" w14:textId="7D58D21B" w:rsidR="00BF0711" w:rsidRDefault="0050114D" w:rsidP="00B52BC5">
      <w:pPr>
        <w:rPr>
          <w:rFonts w:ascii="Courier New" w:hAnsi="Courier New" w:cs="Courier New"/>
          <w:bCs/>
          <w:sz w:val="20"/>
          <w:szCs w:val="20"/>
        </w:rPr>
      </w:pPr>
      <w:r w:rsidRPr="0050114D">
        <w:rPr>
          <w:rFonts w:ascii="Courier New" w:hAnsi="Courier New" w:cs="Courier New"/>
          <w:bCs/>
          <w:sz w:val="20"/>
          <w:szCs w:val="20"/>
        </w:rPr>
        <w:lastRenderedPageBreak/>
        <w:drawing>
          <wp:inline distT="0" distB="0" distL="0" distR="0" wp14:anchorId="53815A0E" wp14:editId="4772239C">
            <wp:extent cx="5943600" cy="3323590"/>
            <wp:effectExtent l="0" t="0" r="0" b="0"/>
            <wp:docPr id="1372167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6732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87C2" w14:textId="77777777" w:rsidR="0050114D" w:rsidRPr="0050114D" w:rsidRDefault="0050114D" w:rsidP="0050114D">
      <w:pPr>
        <w:rPr>
          <w:rFonts w:ascii="Courier New" w:hAnsi="Courier New" w:cs="Courier New"/>
          <w:bCs/>
          <w:sz w:val="20"/>
          <w:szCs w:val="20"/>
        </w:rPr>
      </w:pPr>
      <w:r w:rsidRPr="0050114D">
        <w:rPr>
          <w:rFonts w:ascii="Courier New" w:hAnsi="Courier New" w:cs="Courier New"/>
          <w:bCs/>
          <w:sz w:val="20"/>
          <w:szCs w:val="20"/>
        </w:rPr>
        <w:t>//Hafsa Salman</w:t>
      </w:r>
      <w:r w:rsidRPr="0050114D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50114D">
        <w:rPr>
          <w:rFonts w:ascii="Courier New" w:hAnsi="Courier New" w:cs="Courier New"/>
          <w:bCs/>
          <w:sz w:val="20"/>
          <w:szCs w:val="20"/>
        </w:rPr>
        <w:br/>
        <w:t>//Task no. 02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.*;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java.awt.event.ActionEvent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java.awt.event.ActionListener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java.util.HashMap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public class Update extends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br/>
        <w:t>{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Label;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JTextField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textField1;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updateButton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Ugh;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quantityLabel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JTextField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textField2;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UPDATEEE;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public Update(HashMap&lt;String, Integer&gt; Cart)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setContentPane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(UPDATEEE);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setTitle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("Shopping Cart System (22K-5161)");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setSize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(500,500);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setVisible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(true);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updateButton.addActionListener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(new ActionListener()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lastRenderedPageBreak/>
        <w:t xml:space="preserve">            {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String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productName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= textField1.getText();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int quantity =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Integer.</w:t>
      </w:r>
      <w:r w:rsidRPr="0050114D">
        <w:rPr>
          <w:rFonts w:ascii="Courier New" w:hAnsi="Courier New" w:cs="Courier New"/>
          <w:bCs/>
          <w:i/>
          <w:iCs/>
          <w:sz w:val="20"/>
          <w:szCs w:val="20"/>
        </w:rPr>
        <w:t>parseInt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(textField2.getText());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if (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Cart.containsKey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productName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))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Cart.put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productName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, quantity);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    new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ViewCart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(Cart);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else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JOptionPane.</w:t>
      </w:r>
      <w:r w:rsidRPr="0050114D">
        <w:rPr>
          <w:rFonts w:ascii="Courier New" w:hAnsi="Courier New" w:cs="Courier New"/>
          <w:bCs/>
          <w:i/>
          <w:iCs/>
          <w:sz w:val="20"/>
          <w:szCs w:val="20"/>
        </w:rPr>
        <w:t>showMessageDialog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updateButton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, "Product not found in cart.");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50114D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45A78A51" w14:textId="6A774E12" w:rsidR="0050114D" w:rsidRDefault="0050114D" w:rsidP="00B52BC5">
      <w:pPr>
        <w:rPr>
          <w:rFonts w:ascii="Courier New" w:hAnsi="Courier New" w:cs="Courier New"/>
          <w:bCs/>
          <w:sz w:val="20"/>
          <w:szCs w:val="20"/>
        </w:rPr>
      </w:pPr>
      <w:r w:rsidRPr="0050114D">
        <w:rPr>
          <w:rFonts w:ascii="Courier New" w:hAnsi="Courier New" w:cs="Courier New"/>
          <w:bCs/>
          <w:sz w:val="20"/>
          <w:szCs w:val="20"/>
        </w:rPr>
        <w:drawing>
          <wp:inline distT="0" distB="0" distL="0" distR="0" wp14:anchorId="7DFAF867" wp14:editId="08E145C2">
            <wp:extent cx="5943600" cy="3112770"/>
            <wp:effectExtent l="0" t="0" r="0" b="0"/>
            <wp:docPr id="1497472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7295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3A11" w14:textId="77777777" w:rsidR="0050114D" w:rsidRPr="0050114D" w:rsidRDefault="0050114D" w:rsidP="0050114D">
      <w:pPr>
        <w:rPr>
          <w:rFonts w:ascii="Courier New" w:hAnsi="Courier New" w:cs="Courier New"/>
          <w:bCs/>
          <w:sz w:val="20"/>
          <w:szCs w:val="20"/>
        </w:rPr>
      </w:pPr>
      <w:r w:rsidRPr="0050114D">
        <w:rPr>
          <w:rFonts w:ascii="Courier New" w:hAnsi="Courier New" w:cs="Courier New"/>
          <w:bCs/>
          <w:sz w:val="20"/>
          <w:szCs w:val="20"/>
        </w:rPr>
        <w:t>//Hafsa Salman</w:t>
      </w:r>
      <w:r w:rsidRPr="0050114D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50114D">
        <w:rPr>
          <w:rFonts w:ascii="Courier New" w:hAnsi="Courier New" w:cs="Courier New"/>
          <w:bCs/>
          <w:sz w:val="20"/>
          <w:szCs w:val="20"/>
        </w:rPr>
        <w:br/>
        <w:t>//Task no.02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.*;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java.awt.event.ActionEvent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java.awt.event.ActionListener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java.util.HashMap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public class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RemoveFromCart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extends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br/>
        <w:t>{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lastRenderedPageBreak/>
        <w:t xml:space="preserve">    private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Remove;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Removeee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JTextField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textField1;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removeButton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public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RemoveFromCart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(HashMap&lt;String, Integer&gt; Cart, HashMap&lt;String, Double&gt;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PriceList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)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setContentPane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(Remove);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setTitle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("Shopping Cart System (22K-5161)");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setSize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(500,500);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setVisible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(true);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removeButton.addActionListener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(new ActionListener()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String str = textField1.getText();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if (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Cart.containsKey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(str))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Cart.remove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(str);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JOptionPane.</w:t>
      </w:r>
      <w:r w:rsidRPr="0050114D">
        <w:rPr>
          <w:rFonts w:ascii="Courier New" w:hAnsi="Courier New" w:cs="Courier New"/>
          <w:bCs/>
          <w:i/>
          <w:iCs/>
          <w:sz w:val="20"/>
          <w:szCs w:val="20"/>
        </w:rPr>
        <w:t>showMessageDialog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removeButton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, str + " has been removed from the cart.");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    dispose();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    new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TotalPrice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 xml:space="preserve">(Cart,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PriceList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);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50114D">
        <w:rPr>
          <w:rFonts w:ascii="Courier New" w:hAnsi="Courier New" w:cs="Courier New"/>
          <w:bCs/>
          <w:sz w:val="20"/>
          <w:szCs w:val="20"/>
        </w:rPr>
        <w:br/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else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    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JOptionPane.</w:t>
      </w:r>
      <w:r w:rsidRPr="0050114D">
        <w:rPr>
          <w:rFonts w:ascii="Courier New" w:hAnsi="Courier New" w:cs="Courier New"/>
          <w:bCs/>
          <w:i/>
          <w:iCs/>
          <w:sz w:val="20"/>
          <w:szCs w:val="20"/>
        </w:rPr>
        <w:t>showMessageDialog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50114D">
        <w:rPr>
          <w:rFonts w:ascii="Courier New" w:hAnsi="Courier New" w:cs="Courier New"/>
          <w:bCs/>
          <w:sz w:val="20"/>
          <w:szCs w:val="20"/>
        </w:rPr>
        <w:t>removeButton</w:t>
      </w:r>
      <w:proofErr w:type="spellEnd"/>
      <w:r w:rsidRPr="0050114D">
        <w:rPr>
          <w:rFonts w:ascii="Courier New" w:hAnsi="Courier New" w:cs="Courier New"/>
          <w:bCs/>
          <w:sz w:val="20"/>
          <w:szCs w:val="20"/>
        </w:rPr>
        <w:t>, str + " is not in the cart.");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50114D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50114D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137BA122" w14:textId="3506FF5A" w:rsidR="0050114D" w:rsidRDefault="0050114D" w:rsidP="00B52BC5">
      <w:pPr>
        <w:rPr>
          <w:rFonts w:ascii="Courier New" w:hAnsi="Courier New" w:cs="Courier New"/>
          <w:bCs/>
          <w:sz w:val="20"/>
          <w:szCs w:val="20"/>
        </w:rPr>
      </w:pPr>
      <w:r w:rsidRPr="0050114D">
        <w:rPr>
          <w:rFonts w:ascii="Courier New" w:hAnsi="Courier New" w:cs="Courier New"/>
          <w:bCs/>
          <w:sz w:val="20"/>
          <w:szCs w:val="20"/>
        </w:rPr>
        <w:lastRenderedPageBreak/>
        <w:drawing>
          <wp:inline distT="0" distB="0" distL="0" distR="0" wp14:anchorId="687EED05" wp14:editId="01796592">
            <wp:extent cx="5943600" cy="3337560"/>
            <wp:effectExtent l="0" t="0" r="0" b="0"/>
            <wp:docPr id="1432372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7205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D762" w14:textId="77777777" w:rsidR="0039399D" w:rsidRPr="0039399D" w:rsidRDefault="0039399D" w:rsidP="0039399D">
      <w:pPr>
        <w:rPr>
          <w:rFonts w:ascii="Courier New" w:hAnsi="Courier New" w:cs="Courier New"/>
          <w:bCs/>
          <w:sz w:val="20"/>
          <w:szCs w:val="20"/>
        </w:rPr>
      </w:pPr>
      <w:r w:rsidRPr="0039399D">
        <w:rPr>
          <w:rFonts w:ascii="Courier New" w:hAnsi="Courier New" w:cs="Courier New"/>
          <w:bCs/>
          <w:sz w:val="20"/>
          <w:szCs w:val="20"/>
        </w:rPr>
        <w:t>//Hafsa Salman</w:t>
      </w:r>
      <w:r w:rsidRPr="0039399D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39399D">
        <w:rPr>
          <w:rFonts w:ascii="Courier New" w:hAnsi="Courier New" w:cs="Courier New"/>
          <w:bCs/>
          <w:sz w:val="20"/>
          <w:szCs w:val="20"/>
        </w:rPr>
        <w:br/>
        <w:t>//Task no. 02</w:t>
      </w:r>
      <w:r w:rsidRPr="0039399D">
        <w:rPr>
          <w:rFonts w:ascii="Courier New" w:hAnsi="Courier New" w:cs="Courier New"/>
          <w:bCs/>
          <w:sz w:val="20"/>
          <w:szCs w:val="20"/>
        </w:rPr>
        <w:br/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.*;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javax.swing.table.DefaultTableModel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;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java.awt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.*;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java.util.HashMap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;</w:t>
      </w:r>
      <w:r w:rsidRPr="0039399D">
        <w:rPr>
          <w:rFonts w:ascii="Courier New" w:hAnsi="Courier New" w:cs="Courier New"/>
          <w:bCs/>
          <w:sz w:val="20"/>
          <w:szCs w:val="20"/>
        </w:rPr>
        <w:br/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public class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TotalPrice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 xml:space="preserve"> extends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br/>
        <w:t>{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TotalPriceForm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;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JTextField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 xml:space="preserve"> textField1;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 xml:space="preserve"> TP;</w:t>
      </w:r>
      <w:r w:rsidRPr="0039399D">
        <w:rPr>
          <w:rFonts w:ascii="Courier New" w:hAnsi="Courier New" w:cs="Courier New"/>
          <w:bCs/>
          <w:sz w:val="20"/>
          <w:szCs w:val="20"/>
        </w:rPr>
        <w:br/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public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TotalPrice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 xml:space="preserve"> (HashMap&lt;String, Integer&gt; Cart, HashMap&lt;String, Double&gt;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PriceList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)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setContentPane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TotalPriceForm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);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setTitle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("Shopping Cart System (22K-5161)");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setSize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(500,500);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setVisible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(true);</w:t>
      </w:r>
      <w:r w:rsidRPr="0039399D">
        <w:rPr>
          <w:rFonts w:ascii="Courier New" w:hAnsi="Courier New" w:cs="Courier New"/>
          <w:bCs/>
          <w:sz w:val="20"/>
          <w:szCs w:val="20"/>
        </w:rPr>
        <w:br/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TotalPriceForm.setLayout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 xml:space="preserve">(new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BorderLayout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());</w:t>
      </w:r>
      <w:r w:rsidRPr="0039399D">
        <w:rPr>
          <w:rFonts w:ascii="Courier New" w:hAnsi="Courier New" w:cs="Courier New"/>
          <w:bCs/>
          <w:sz w:val="20"/>
          <w:szCs w:val="20"/>
        </w:rPr>
        <w:br/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String[] Columns = {"Product Names", "Price (For one)", "Quantity", "Price (All)"};</w:t>
      </w:r>
      <w:r w:rsidRPr="0039399D">
        <w:rPr>
          <w:rFonts w:ascii="Courier New" w:hAnsi="Courier New" w:cs="Courier New"/>
          <w:bCs/>
          <w:sz w:val="20"/>
          <w:szCs w:val="20"/>
        </w:rPr>
        <w:br/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Object[][] data = new Object[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Cart.size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()][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Columns.length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];</w:t>
      </w:r>
      <w:r w:rsidRPr="0039399D">
        <w:rPr>
          <w:rFonts w:ascii="Courier New" w:hAnsi="Courier New" w:cs="Courier New"/>
          <w:bCs/>
          <w:sz w:val="20"/>
          <w:szCs w:val="20"/>
        </w:rPr>
        <w:br/>
      </w:r>
      <w:r w:rsidRPr="0039399D">
        <w:rPr>
          <w:rFonts w:ascii="Courier New" w:hAnsi="Courier New" w:cs="Courier New"/>
          <w:bCs/>
          <w:sz w:val="20"/>
          <w:szCs w:val="20"/>
        </w:rPr>
        <w:br/>
      </w:r>
      <w:r w:rsidRPr="0039399D">
        <w:rPr>
          <w:rFonts w:ascii="Courier New" w:hAnsi="Courier New" w:cs="Courier New"/>
          <w:bCs/>
          <w:sz w:val="20"/>
          <w:szCs w:val="20"/>
        </w:rPr>
        <w:lastRenderedPageBreak/>
        <w:t xml:space="preserve">        int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 xml:space="preserve"> = 0;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double total = 0;</w:t>
      </w:r>
      <w:r w:rsidRPr="0039399D">
        <w:rPr>
          <w:rFonts w:ascii="Courier New" w:hAnsi="Courier New" w:cs="Courier New"/>
          <w:bCs/>
          <w:sz w:val="20"/>
          <w:szCs w:val="20"/>
        </w:rPr>
        <w:br/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for (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HashMap.Entry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 xml:space="preserve">&lt;String, Integer&gt; entry :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Cart.entrySet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())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    String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productName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 xml:space="preserve"> =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entry.getKey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();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    int quantity =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entry.getValue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();</w:t>
      </w:r>
      <w:r w:rsidRPr="0039399D">
        <w:rPr>
          <w:rFonts w:ascii="Courier New" w:hAnsi="Courier New" w:cs="Courier New"/>
          <w:bCs/>
          <w:sz w:val="20"/>
          <w:szCs w:val="20"/>
        </w:rPr>
        <w:br/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    Double price =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PriceList.get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productName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);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    Double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totalPrice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 xml:space="preserve"> = price * quantity;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    total +=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totalPrice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;</w:t>
      </w:r>
      <w:r w:rsidRPr="0039399D">
        <w:rPr>
          <w:rFonts w:ascii="Courier New" w:hAnsi="Courier New" w:cs="Courier New"/>
          <w:bCs/>
          <w:sz w:val="20"/>
          <w:szCs w:val="20"/>
        </w:rPr>
        <w:br/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    data[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 xml:space="preserve">][0] =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productName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;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    data[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][1] = price;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    data[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][2] = quantity;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    data[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 xml:space="preserve">][3] =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totalPrice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;</w:t>
      </w:r>
      <w:r w:rsidRPr="0039399D">
        <w:rPr>
          <w:rFonts w:ascii="Courier New" w:hAnsi="Courier New" w:cs="Courier New"/>
          <w:bCs/>
          <w:sz w:val="20"/>
          <w:szCs w:val="20"/>
        </w:rPr>
        <w:br/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   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++;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}</w:t>
      </w:r>
      <w:r w:rsidRPr="0039399D">
        <w:rPr>
          <w:rFonts w:ascii="Courier New" w:hAnsi="Courier New" w:cs="Courier New"/>
          <w:bCs/>
          <w:sz w:val="20"/>
          <w:szCs w:val="20"/>
        </w:rPr>
        <w:br/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DefaultTableModel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 xml:space="preserve"> model = new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DefaultTableModel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(data, Columns);</w:t>
      </w:r>
      <w:r w:rsidRPr="0039399D">
        <w:rPr>
          <w:rFonts w:ascii="Courier New" w:hAnsi="Courier New" w:cs="Courier New"/>
          <w:bCs/>
          <w:sz w:val="20"/>
          <w:szCs w:val="20"/>
        </w:rPr>
        <w:br/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JTable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 xml:space="preserve"> table = new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JTable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(model);</w:t>
      </w:r>
      <w:r w:rsidRPr="0039399D">
        <w:rPr>
          <w:rFonts w:ascii="Courier New" w:hAnsi="Courier New" w:cs="Courier New"/>
          <w:bCs/>
          <w:sz w:val="20"/>
          <w:szCs w:val="20"/>
        </w:rPr>
        <w:br/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JScrollPane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scrollPane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 xml:space="preserve"> = new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JScrollPane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(table);</w:t>
      </w:r>
      <w:r w:rsidRPr="0039399D">
        <w:rPr>
          <w:rFonts w:ascii="Courier New" w:hAnsi="Courier New" w:cs="Courier New"/>
          <w:bCs/>
          <w:sz w:val="20"/>
          <w:szCs w:val="20"/>
        </w:rPr>
        <w:br/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add(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scrollPane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BorderLayout.</w:t>
      </w:r>
      <w:r w:rsidRPr="0039399D">
        <w:rPr>
          <w:rFonts w:ascii="Courier New" w:hAnsi="Courier New" w:cs="Courier New"/>
          <w:bCs/>
          <w:i/>
          <w:iCs/>
          <w:sz w:val="20"/>
          <w:szCs w:val="20"/>
        </w:rPr>
        <w:t>CENTER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);</w:t>
      </w:r>
      <w:r w:rsidRPr="0039399D">
        <w:rPr>
          <w:rFonts w:ascii="Courier New" w:hAnsi="Courier New" w:cs="Courier New"/>
          <w:bCs/>
          <w:sz w:val="20"/>
          <w:szCs w:val="20"/>
        </w:rPr>
        <w:br/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    textField1.setText(</w:t>
      </w:r>
      <w:proofErr w:type="spellStart"/>
      <w:r w:rsidRPr="0039399D">
        <w:rPr>
          <w:rFonts w:ascii="Courier New" w:hAnsi="Courier New" w:cs="Courier New"/>
          <w:bCs/>
          <w:sz w:val="20"/>
          <w:szCs w:val="20"/>
        </w:rPr>
        <w:t>String.</w:t>
      </w:r>
      <w:r w:rsidRPr="0039399D">
        <w:rPr>
          <w:rFonts w:ascii="Courier New" w:hAnsi="Courier New" w:cs="Courier New"/>
          <w:bCs/>
          <w:i/>
          <w:iCs/>
          <w:sz w:val="20"/>
          <w:szCs w:val="20"/>
        </w:rPr>
        <w:t>valueOf</w:t>
      </w:r>
      <w:proofErr w:type="spellEnd"/>
      <w:r w:rsidRPr="0039399D">
        <w:rPr>
          <w:rFonts w:ascii="Courier New" w:hAnsi="Courier New" w:cs="Courier New"/>
          <w:bCs/>
          <w:sz w:val="20"/>
          <w:szCs w:val="20"/>
        </w:rPr>
        <w:t>(total));</w:t>
      </w:r>
      <w:r w:rsidRPr="0039399D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39399D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742B609D" w14:textId="5F2EA948" w:rsidR="0039399D" w:rsidRDefault="0039399D" w:rsidP="00B52BC5">
      <w:pPr>
        <w:rPr>
          <w:rFonts w:ascii="Courier New" w:hAnsi="Courier New" w:cs="Courier New"/>
          <w:bCs/>
          <w:sz w:val="20"/>
          <w:szCs w:val="20"/>
        </w:rPr>
      </w:pPr>
      <w:r w:rsidRPr="0039399D">
        <w:rPr>
          <w:rFonts w:ascii="Courier New" w:hAnsi="Courier New" w:cs="Courier New"/>
          <w:bCs/>
          <w:sz w:val="20"/>
          <w:szCs w:val="20"/>
        </w:rPr>
        <w:drawing>
          <wp:inline distT="0" distB="0" distL="0" distR="0" wp14:anchorId="1C2120C0" wp14:editId="6194C47F">
            <wp:extent cx="5943600" cy="2917825"/>
            <wp:effectExtent l="0" t="0" r="0" b="0"/>
            <wp:docPr id="231841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4178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BFFE" w14:textId="77777777" w:rsidR="004260ED" w:rsidRPr="00D35625" w:rsidRDefault="004260ED" w:rsidP="00B52BC5">
      <w:pPr>
        <w:rPr>
          <w:rFonts w:ascii="Courier New" w:hAnsi="Courier New" w:cs="Courier New"/>
          <w:bCs/>
          <w:sz w:val="20"/>
          <w:szCs w:val="20"/>
        </w:rPr>
      </w:pPr>
    </w:p>
    <w:p w14:paraId="36D3B8B3" w14:textId="77777777" w:rsidR="00B52BC5" w:rsidRPr="00B52BC5" w:rsidRDefault="00B52BC5" w:rsidP="00B52BC5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lastRenderedPageBreak/>
        <w:t>Output:</w:t>
      </w:r>
    </w:p>
    <w:p w14:paraId="679B5E4B" w14:textId="4759B6CB" w:rsidR="00B52BC5" w:rsidRDefault="00742242" w:rsidP="001E54D8">
      <w:pPr>
        <w:rPr>
          <w:rFonts w:ascii="Times New Roman" w:hAnsi="Times New Roman" w:cs="Times New Roman"/>
          <w:bCs/>
          <w:sz w:val="28"/>
          <w:szCs w:val="28"/>
        </w:rPr>
      </w:pPr>
      <w:r w:rsidRPr="0074224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7C67185" wp14:editId="5A005F13">
            <wp:extent cx="2794698" cy="2825750"/>
            <wp:effectExtent l="0" t="0" r="5715" b="0"/>
            <wp:docPr id="133872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231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7811" cy="282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B62C" w14:textId="155BAFF2" w:rsidR="00742242" w:rsidRDefault="00742242" w:rsidP="001E54D8">
      <w:pPr>
        <w:rPr>
          <w:rFonts w:ascii="Times New Roman" w:hAnsi="Times New Roman" w:cs="Times New Roman"/>
          <w:bCs/>
          <w:sz w:val="28"/>
          <w:szCs w:val="28"/>
        </w:rPr>
      </w:pPr>
      <w:r w:rsidRPr="0074224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9798644" wp14:editId="1374AB16">
            <wp:extent cx="5943600" cy="2992120"/>
            <wp:effectExtent l="0" t="0" r="0" b="0"/>
            <wp:docPr id="55620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077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0255" w14:textId="6387D900" w:rsidR="00861AA0" w:rsidRDefault="00861AA0" w:rsidP="001E54D8">
      <w:pPr>
        <w:rPr>
          <w:rFonts w:ascii="Times New Roman" w:hAnsi="Times New Roman" w:cs="Times New Roman"/>
          <w:bCs/>
          <w:sz w:val="28"/>
          <w:szCs w:val="28"/>
        </w:rPr>
      </w:pPr>
      <w:r w:rsidRPr="00861AA0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6D9CC923" wp14:editId="1C73C26A">
            <wp:extent cx="5943600" cy="2994025"/>
            <wp:effectExtent l="0" t="0" r="0" b="0"/>
            <wp:docPr id="1900372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7224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38F5" w14:textId="32E602D2" w:rsidR="00861AA0" w:rsidRDefault="00861AA0" w:rsidP="001E54D8">
      <w:pPr>
        <w:rPr>
          <w:rFonts w:ascii="Times New Roman" w:hAnsi="Times New Roman" w:cs="Times New Roman"/>
          <w:bCs/>
          <w:sz w:val="28"/>
          <w:szCs w:val="28"/>
        </w:rPr>
      </w:pPr>
      <w:r w:rsidRPr="00861AA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D0713EC" wp14:editId="12C399E7">
            <wp:extent cx="5943600" cy="2994025"/>
            <wp:effectExtent l="0" t="0" r="0" b="0"/>
            <wp:docPr id="1563632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261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0501" w14:textId="26C56972" w:rsidR="00861AA0" w:rsidRDefault="00861AA0" w:rsidP="001E54D8">
      <w:pPr>
        <w:rPr>
          <w:rFonts w:ascii="Times New Roman" w:hAnsi="Times New Roman" w:cs="Times New Roman"/>
          <w:bCs/>
          <w:sz w:val="28"/>
          <w:szCs w:val="28"/>
        </w:rPr>
      </w:pPr>
      <w:r w:rsidRPr="00861AA0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E6B1081" wp14:editId="2E564728">
            <wp:extent cx="5943600" cy="3025775"/>
            <wp:effectExtent l="0" t="0" r="0" b="3175"/>
            <wp:docPr id="1013099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9934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04F7" w14:textId="36787B59" w:rsidR="00861AA0" w:rsidRDefault="00861AA0" w:rsidP="001E54D8">
      <w:pPr>
        <w:rPr>
          <w:rFonts w:ascii="Times New Roman" w:hAnsi="Times New Roman" w:cs="Times New Roman"/>
          <w:bCs/>
          <w:sz w:val="28"/>
          <w:szCs w:val="28"/>
        </w:rPr>
      </w:pPr>
      <w:r w:rsidRPr="00861AA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720D2E2" wp14:editId="12F15ADF">
            <wp:extent cx="3576181" cy="3625850"/>
            <wp:effectExtent l="0" t="0" r="5715" b="0"/>
            <wp:docPr id="1772603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0351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0257" cy="362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659F" w14:textId="77777777" w:rsidR="00861AA0" w:rsidRPr="00D701B3" w:rsidRDefault="00861AA0" w:rsidP="001E54D8">
      <w:pPr>
        <w:rPr>
          <w:rFonts w:ascii="Times New Roman" w:hAnsi="Times New Roman" w:cs="Times New Roman"/>
          <w:bCs/>
          <w:sz w:val="28"/>
          <w:szCs w:val="28"/>
        </w:rPr>
      </w:pPr>
    </w:p>
    <w:p w14:paraId="6D82F29D" w14:textId="213E2197" w:rsidR="001E54D8" w:rsidRPr="001E54D8" w:rsidRDefault="001E54D8" w:rsidP="001E54D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 no. 0</w:t>
      </w:r>
      <w:r w:rsidR="000C7D75">
        <w:rPr>
          <w:rFonts w:ascii="Times New Roman" w:hAnsi="Times New Roman" w:cs="Times New Roman"/>
          <w:b/>
          <w:sz w:val="28"/>
          <w:szCs w:val="28"/>
          <w:u w:val="single"/>
        </w:rPr>
        <w:t>3</w:t>
      </w:r>
    </w:p>
    <w:p w14:paraId="21C1E383" w14:textId="77777777" w:rsidR="00B52BC5" w:rsidRDefault="00B52BC5" w:rsidP="00B52BC5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Code:</w:t>
      </w:r>
    </w:p>
    <w:p w14:paraId="4FC2D229" w14:textId="77777777" w:rsidR="00343D57" w:rsidRPr="00343D57" w:rsidRDefault="00343D57" w:rsidP="00343D57">
      <w:pPr>
        <w:rPr>
          <w:rFonts w:ascii="Courier New" w:hAnsi="Courier New" w:cs="Courier New"/>
          <w:bCs/>
          <w:sz w:val="20"/>
          <w:szCs w:val="20"/>
        </w:rPr>
      </w:pPr>
      <w:r w:rsidRPr="00343D57">
        <w:rPr>
          <w:rFonts w:ascii="Courier New" w:hAnsi="Courier New" w:cs="Courier New"/>
          <w:bCs/>
          <w:sz w:val="20"/>
          <w:szCs w:val="20"/>
        </w:rPr>
        <w:t>//Hafsa Salman</w:t>
      </w:r>
      <w:r w:rsidRPr="00343D57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lastRenderedPageBreak/>
        <w:t>//Task no. 03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.*;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java.awt.event.ActionEvent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java.awt.event.ActionListener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java.util.TreeMap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public class Task_03 extends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br/>
        <w:t>{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T3;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Task_03;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addStudentButton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displayStudentButton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classStatisticsButton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public Task_03()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TreeMap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&lt;String, Integer&gt; Grades = new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TreeMap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&lt;&gt;();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Grades.put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("Hafsa", 99);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Grades.put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("Menahil", 87);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Grades.put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("Bia", 2);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Grades.put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("Ali", 67);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addStudentButton.addActionListener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(new ActionListener()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    new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AddStudent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(Grades);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displayStudentButton.addActionListener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(new ActionListener()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    new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DisplayGrades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(Grades);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classStatisticsButton.addActionListener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(new ActionListener()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    new Statistics(Grades);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public static void main(String[] args)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lastRenderedPageBreak/>
        <w:t xml:space="preserve">    {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Task_03 T3 = new Task_03();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T3.setContentPane(T3.Task_03);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T3.setTitle("Student Grading System (22K-5161)");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T3.setSize(500, 500);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T3.setVisible(true);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T3.setDefaultCloseOperation(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JFrame.</w:t>
      </w:r>
      <w:r w:rsidRPr="00343D57">
        <w:rPr>
          <w:rFonts w:ascii="Courier New" w:hAnsi="Courier New" w:cs="Courier New"/>
          <w:bCs/>
          <w:i/>
          <w:iCs/>
          <w:sz w:val="20"/>
          <w:szCs w:val="20"/>
        </w:rPr>
        <w:t>EXIT_ON_CLOSE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343D57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07F9FAC9" w14:textId="32BE025D" w:rsidR="005C6474" w:rsidRDefault="00343D57" w:rsidP="00B52BC5">
      <w:pPr>
        <w:rPr>
          <w:rFonts w:ascii="Courier New" w:hAnsi="Courier New" w:cs="Courier New"/>
          <w:bCs/>
          <w:sz w:val="20"/>
          <w:szCs w:val="20"/>
        </w:rPr>
      </w:pPr>
      <w:r w:rsidRPr="00343D57">
        <w:rPr>
          <w:rFonts w:ascii="Courier New" w:hAnsi="Courier New" w:cs="Courier New"/>
          <w:bCs/>
          <w:sz w:val="20"/>
          <w:szCs w:val="20"/>
        </w:rPr>
        <w:drawing>
          <wp:inline distT="0" distB="0" distL="0" distR="0" wp14:anchorId="3E6D8280" wp14:editId="4E9F37D5">
            <wp:extent cx="5943600" cy="3294380"/>
            <wp:effectExtent l="0" t="0" r="0" b="1270"/>
            <wp:docPr id="12572347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34767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F942" w14:textId="77777777" w:rsidR="00343D57" w:rsidRPr="00343D57" w:rsidRDefault="00343D57" w:rsidP="00343D57">
      <w:pPr>
        <w:rPr>
          <w:rFonts w:ascii="Courier New" w:hAnsi="Courier New" w:cs="Courier New"/>
          <w:bCs/>
          <w:sz w:val="20"/>
          <w:szCs w:val="20"/>
        </w:rPr>
      </w:pPr>
      <w:r w:rsidRPr="00343D57">
        <w:rPr>
          <w:rFonts w:ascii="Courier New" w:hAnsi="Courier New" w:cs="Courier New"/>
          <w:bCs/>
          <w:sz w:val="20"/>
          <w:szCs w:val="20"/>
        </w:rPr>
        <w:t>//Hafsa Salman</w:t>
      </w:r>
      <w:r w:rsidRPr="00343D57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343D57">
        <w:rPr>
          <w:rFonts w:ascii="Courier New" w:hAnsi="Courier New" w:cs="Courier New"/>
          <w:bCs/>
          <w:sz w:val="20"/>
          <w:szCs w:val="20"/>
        </w:rPr>
        <w:br/>
        <w:t>//Task no. 03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.*;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java.awt.event.ActionEvent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java.awt.event.ActionListener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java.util.TreeMap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public class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AddStudent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extends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br/>
        <w:t>{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Label;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Ugh;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JTextField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textField1;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JTextField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textField2;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addButton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gradeLabel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AddGrade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lastRenderedPageBreak/>
        <w:t xml:space="preserve">    public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AddStudent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TreeMap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&lt;String, Integer&gt; Grades)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setContentPane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AddGrade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setTitle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("Student Grading System (22K-5161)");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setSize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(500, 500);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setVisible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(true);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addButton.addActionListener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(new ActionListener()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    String name = textField1.getText();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    int grade =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Integer.</w:t>
      </w:r>
      <w:r w:rsidRPr="00343D57">
        <w:rPr>
          <w:rFonts w:ascii="Courier New" w:hAnsi="Courier New" w:cs="Courier New"/>
          <w:bCs/>
          <w:i/>
          <w:iCs/>
          <w:sz w:val="20"/>
          <w:szCs w:val="20"/>
        </w:rPr>
        <w:t>parseInt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(textField2.getText());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Grades.put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(name, grade);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    new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DisplayGrades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(Grades);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343D57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6B5FA08D" w14:textId="64AED6D1" w:rsidR="00343D57" w:rsidRDefault="00343D57" w:rsidP="00B52BC5">
      <w:pPr>
        <w:rPr>
          <w:rFonts w:ascii="Courier New" w:hAnsi="Courier New" w:cs="Courier New"/>
          <w:bCs/>
          <w:sz w:val="20"/>
          <w:szCs w:val="20"/>
        </w:rPr>
      </w:pPr>
      <w:r w:rsidRPr="00343D57">
        <w:rPr>
          <w:rFonts w:ascii="Courier New" w:hAnsi="Courier New" w:cs="Courier New"/>
          <w:bCs/>
          <w:sz w:val="20"/>
          <w:szCs w:val="20"/>
        </w:rPr>
        <w:drawing>
          <wp:inline distT="0" distB="0" distL="0" distR="0" wp14:anchorId="22740E42" wp14:editId="06B9DBFC">
            <wp:extent cx="5943600" cy="3114040"/>
            <wp:effectExtent l="0" t="0" r="0" b="0"/>
            <wp:docPr id="1718765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6551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77C8" w14:textId="77777777" w:rsidR="00343D57" w:rsidRPr="00343D57" w:rsidRDefault="00343D57" w:rsidP="00343D57">
      <w:pPr>
        <w:rPr>
          <w:rFonts w:ascii="Courier New" w:hAnsi="Courier New" w:cs="Courier New"/>
          <w:bCs/>
          <w:sz w:val="20"/>
          <w:szCs w:val="20"/>
        </w:rPr>
      </w:pPr>
      <w:r w:rsidRPr="00343D57">
        <w:rPr>
          <w:rFonts w:ascii="Courier New" w:hAnsi="Courier New" w:cs="Courier New"/>
          <w:bCs/>
          <w:sz w:val="20"/>
          <w:szCs w:val="20"/>
        </w:rPr>
        <w:t>//Hafsa Salman</w:t>
      </w:r>
      <w:r w:rsidRPr="00343D57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343D57">
        <w:rPr>
          <w:rFonts w:ascii="Courier New" w:hAnsi="Courier New" w:cs="Courier New"/>
          <w:bCs/>
          <w:sz w:val="20"/>
          <w:szCs w:val="20"/>
        </w:rPr>
        <w:br/>
        <w:t>//Task no. 03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.*;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javax.swing.table.DefaultTableModel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java.awt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.*;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java.util.Map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java.util.TreeMap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lastRenderedPageBreak/>
        <w:br/>
        <w:t xml:space="preserve">public class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DisplayGrades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extends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br/>
        <w:t>{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Display;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public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DisplayGrades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TreeMap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&lt;String, Integer&gt; Grades)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setContentPane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(Display);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setTitle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("Student Grading System (22K-5161)");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setSize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(500, 500);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setVisible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(true);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setLayout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(new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BorderLayout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());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String[]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columnNames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= {"Student Name", "Grade"};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Object[][] data = new Object[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Grades.size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()][2];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int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= 0;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for (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Map.Entry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&lt;String, Integer&gt; entry :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Grades.entrySet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())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data[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][0] =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entry.getKey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data[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][1] =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entry.getValue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++;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}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DefaultTableModel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model = new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DefaultTableModel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(data,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columnNames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);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JTable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table = new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JTable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(model);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JScrollPane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scrollPane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= new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JScrollPane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(table);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add(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scrollPane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BorderLayout.</w:t>
      </w:r>
      <w:r w:rsidRPr="00343D57">
        <w:rPr>
          <w:rFonts w:ascii="Courier New" w:hAnsi="Courier New" w:cs="Courier New"/>
          <w:bCs/>
          <w:i/>
          <w:iCs/>
          <w:sz w:val="20"/>
          <w:szCs w:val="20"/>
        </w:rPr>
        <w:t>CENTER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343D57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6CA811A5" w14:textId="5EEC5EE7" w:rsidR="00343D57" w:rsidRDefault="00343D57" w:rsidP="00B52BC5">
      <w:pPr>
        <w:rPr>
          <w:rFonts w:ascii="Courier New" w:hAnsi="Courier New" w:cs="Courier New"/>
          <w:bCs/>
          <w:sz w:val="20"/>
          <w:szCs w:val="20"/>
        </w:rPr>
      </w:pPr>
      <w:r w:rsidRPr="00343D57">
        <w:rPr>
          <w:rFonts w:ascii="Courier New" w:hAnsi="Courier New" w:cs="Courier New"/>
          <w:bCs/>
          <w:sz w:val="20"/>
          <w:szCs w:val="20"/>
        </w:rPr>
        <w:lastRenderedPageBreak/>
        <w:drawing>
          <wp:inline distT="0" distB="0" distL="0" distR="0" wp14:anchorId="2D01A45A" wp14:editId="4B246D8D">
            <wp:extent cx="5943600" cy="3239135"/>
            <wp:effectExtent l="0" t="0" r="0" b="0"/>
            <wp:docPr id="2044559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5956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FCE9" w14:textId="77777777" w:rsidR="00343D57" w:rsidRPr="00343D57" w:rsidRDefault="00343D57" w:rsidP="00343D57">
      <w:pPr>
        <w:rPr>
          <w:rFonts w:ascii="Courier New" w:hAnsi="Courier New" w:cs="Courier New"/>
          <w:bCs/>
          <w:sz w:val="20"/>
          <w:szCs w:val="20"/>
        </w:rPr>
      </w:pPr>
      <w:r w:rsidRPr="00343D57">
        <w:rPr>
          <w:rFonts w:ascii="Courier New" w:hAnsi="Courier New" w:cs="Courier New"/>
          <w:bCs/>
          <w:sz w:val="20"/>
          <w:szCs w:val="20"/>
        </w:rPr>
        <w:t>//Hafsa Salman</w:t>
      </w:r>
      <w:r w:rsidRPr="00343D57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343D57">
        <w:rPr>
          <w:rFonts w:ascii="Courier New" w:hAnsi="Courier New" w:cs="Courier New"/>
          <w:bCs/>
          <w:sz w:val="20"/>
          <w:szCs w:val="20"/>
        </w:rPr>
        <w:br/>
        <w:t>//Task no. 03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.*;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java.util.Map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java.util.TreeMap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public class Statistics extends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br/>
        <w:t>{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Stats;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Average;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Highest;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 Lowest;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public Statistics (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TreeMap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&lt;String, Integer&gt; Grades)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setContentPane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(Stats);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setTitle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("Student Grading System (22K-5161)");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setSize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(500, 500);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setVisible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(true);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int sum = 0;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int high =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Integer.</w:t>
      </w:r>
      <w:r w:rsidRPr="00343D57">
        <w:rPr>
          <w:rFonts w:ascii="Courier New" w:hAnsi="Courier New" w:cs="Courier New"/>
          <w:bCs/>
          <w:i/>
          <w:iCs/>
          <w:sz w:val="20"/>
          <w:szCs w:val="20"/>
        </w:rPr>
        <w:t>MIN_VALUE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int low =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Integer.</w:t>
      </w:r>
      <w:r w:rsidRPr="00343D57">
        <w:rPr>
          <w:rFonts w:ascii="Courier New" w:hAnsi="Courier New" w:cs="Courier New"/>
          <w:bCs/>
          <w:i/>
          <w:iCs/>
          <w:sz w:val="20"/>
          <w:szCs w:val="20"/>
        </w:rPr>
        <w:t>MAX_VALUE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for (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Map.Entry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&lt;String, Integer&gt; entry :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Grades.entrySet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())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int grade =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entry.getValue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sum += grade;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lastRenderedPageBreak/>
        <w:t xml:space="preserve">            if (grade &gt; high)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    high = grade;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if (grade &lt; low)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    low = grade;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}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double average = sum / (double)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Grades.size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();</w:t>
      </w:r>
      <w:r w:rsidRPr="00343D57">
        <w:rPr>
          <w:rFonts w:ascii="Courier New" w:hAnsi="Courier New" w:cs="Courier New"/>
          <w:bCs/>
          <w:sz w:val="20"/>
          <w:szCs w:val="20"/>
        </w:rPr>
        <w:br/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Average.setText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 xml:space="preserve">("Class Average: " +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String.</w:t>
      </w:r>
      <w:r w:rsidRPr="00343D57">
        <w:rPr>
          <w:rFonts w:ascii="Courier New" w:hAnsi="Courier New" w:cs="Courier New"/>
          <w:bCs/>
          <w:i/>
          <w:iCs/>
          <w:sz w:val="20"/>
          <w:szCs w:val="20"/>
        </w:rPr>
        <w:t>format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("%.2f", average));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Highest.setText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("Highest Grade: " + high);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343D57">
        <w:rPr>
          <w:rFonts w:ascii="Courier New" w:hAnsi="Courier New" w:cs="Courier New"/>
          <w:bCs/>
          <w:sz w:val="20"/>
          <w:szCs w:val="20"/>
        </w:rPr>
        <w:t>Lowest.setText</w:t>
      </w:r>
      <w:proofErr w:type="spellEnd"/>
      <w:r w:rsidRPr="00343D57">
        <w:rPr>
          <w:rFonts w:ascii="Courier New" w:hAnsi="Courier New" w:cs="Courier New"/>
          <w:bCs/>
          <w:sz w:val="20"/>
          <w:szCs w:val="20"/>
        </w:rPr>
        <w:t>("Lowest Grade: " + low);</w:t>
      </w:r>
      <w:r w:rsidRPr="00343D57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343D57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3E151DC9" w14:textId="538F51D2" w:rsidR="00343D57" w:rsidRDefault="00343D57" w:rsidP="00B52BC5">
      <w:pPr>
        <w:rPr>
          <w:rFonts w:ascii="Courier New" w:hAnsi="Courier New" w:cs="Courier New"/>
          <w:bCs/>
          <w:sz w:val="20"/>
          <w:szCs w:val="20"/>
        </w:rPr>
      </w:pPr>
      <w:r w:rsidRPr="00343D57">
        <w:rPr>
          <w:rFonts w:ascii="Courier New" w:hAnsi="Courier New" w:cs="Courier New"/>
          <w:bCs/>
          <w:sz w:val="20"/>
          <w:szCs w:val="20"/>
        </w:rPr>
        <w:drawing>
          <wp:inline distT="0" distB="0" distL="0" distR="0" wp14:anchorId="3C42D023" wp14:editId="55D3E90E">
            <wp:extent cx="5943600" cy="2982595"/>
            <wp:effectExtent l="0" t="0" r="0" b="8255"/>
            <wp:docPr id="11959613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61342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F9E0" w14:textId="77777777" w:rsidR="00C020B6" w:rsidRPr="005C6474" w:rsidRDefault="00C020B6" w:rsidP="00B52BC5">
      <w:pPr>
        <w:rPr>
          <w:rFonts w:ascii="Courier New" w:hAnsi="Courier New" w:cs="Courier New"/>
          <w:bCs/>
          <w:sz w:val="20"/>
          <w:szCs w:val="20"/>
        </w:rPr>
      </w:pPr>
    </w:p>
    <w:p w14:paraId="2641E458" w14:textId="77777777" w:rsidR="00B52BC5" w:rsidRPr="00B52BC5" w:rsidRDefault="00B52BC5" w:rsidP="00B52BC5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Output:</w:t>
      </w:r>
    </w:p>
    <w:p w14:paraId="7BAC72ED" w14:textId="6F1FEB3E" w:rsidR="00B52BC5" w:rsidRDefault="00993571" w:rsidP="001E54D8">
      <w:pPr>
        <w:rPr>
          <w:rFonts w:ascii="Times New Roman" w:hAnsi="Times New Roman" w:cs="Times New Roman"/>
          <w:bCs/>
          <w:sz w:val="28"/>
          <w:szCs w:val="28"/>
        </w:rPr>
      </w:pPr>
      <w:r w:rsidRPr="00993571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36908BD5" wp14:editId="10490953">
            <wp:extent cx="5943600" cy="2981960"/>
            <wp:effectExtent l="0" t="0" r="0" b="8890"/>
            <wp:docPr id="125547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767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3DC9" w14:textId="734BBF2E" w:rsidR="00993571" w:rsidRDefault="00993571" w:rsidP="001E54D8">
      <w:pPr>
        <w:rPr>
          <w:rFonts w:ascii="Times New Roman" w:hAnsi="Times New Roman" w:cs="Times New Roman"/>
          <w:bCs/>
          <w:sz w:val="28"/>
          <w:szCs w:val="28"/>
        </w:rPr>
      </w:pPr>
      <w:r w:rsidRPr="00993571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BF24BA9" wp14:editId="0EEB46ED">
            <wp:extent cx="5943600" cy="3000375"/>
            <wp:effectExtent l="0" t="0" r="0" b="9525"/>
            <wp:docPr id="1675549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4908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4911" w14:textId="77777777" w:rsidR="00993571" w:rsidRPr="00D701B3" w:rsidRDefault="00993571" w:rsidP="001E54D8">
      <w:pPr>
        <w:rPr>
          <w:rFonts w:ascii="Times New Roman" w:hAnsi="Times New Roman" w:cs="Times New Roman"/>
          <w:bCs/>
          <w:sz w:val="28"/>
          <w:szCs w:val="28"/>
        </w:rPr>
      </w:pPr>
    </w:p>
    <w:p w14:paraId="53A25B6F" w14:textId="73616D56" w:rsidR="001E54D8" w:rsidRPr="001E54D8" w:rsidRDefault="001E54D8" w:rsidP="001E54D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 no. 0</w:t>
      </w:r>
      <w:r w:rsidR="000C7D75">
        <w:rPr>
          <w:rFonts w:ascii="Times New Roman" w:hAnsi="Times New Roman" w:cs="Times New Roman"/>
          <w:b/>
          <w:sz w:val="28"/>
          <w:szCs w:val="28"/>
          <w:u w:val="single"/>
        </w:rPr>
        <w:t>4</w:t>
      </w:r>
    </w:p>
    <w:p w14:paraId="277C01A1" w14:textId="77777777" w:rsidR="00B52BC5" w:rsidRDefault="00B52BC5" w:rsidP="00B52BC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Code:</w:t>
      </w:r>
    </w:p>
    <w:p w14:paraId="25849029" w14:textId="77777777" w:rsidR="00B738EA" w:rsidRPr="00B738EA" w:rsidRDefault="00B738EA" w:rsidP="00B738EA">
      <w:pPr>
        <w:rPr>
          <w:rFonts w:ascii="Courier New" w:hAnsi="Courier New" w:cs="Courier New"/>
          <w:bCs/>
          <w:sz w:val="20"/>
          <w:szCs w:val="20"/>
        </w:rPr>
      </w:pPr>
      <w:r w:rsidRPr="00B738EA">
        <w:rPr>
          <w:rFonts w:ascii="Courier New" w:hAnsi="Courier New" w:cs="Courier New"/>
          <w:bCs/>
          <w:sz w:val="20"/>
          <w:szCs w:val="20"/>
        </w:rPr>
        <w:t>//Hafsa Salman</w:t>
      </w:r>
      <w:r w:rsidRPr="00B738EA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B738EA">
        <w:rPr>
          <w:rFonts w:ascii="Courier New" w:hAnsi="Courier New" w:cs="Courier New"/>
          <w:bCs/>
          <w:sz w:val="20"/>
          <w:szCs w:val="20"/>
        </w:rPr>
        <w:br/>
        <w:t>//Task no. 04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.*;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java.awt.event.ActionEvent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lastRenderedPageBreak/>
        <w:t xml:space="preserve">import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java.awt.event.ActionListener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java.util.HashSet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public class Task_04 extends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br/>
        <w:t>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Task_04;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Label;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addContactButton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displayContactButton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searchByNameButton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searchByPhoneNumberButton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public Task_04()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HashSet&lt;Contacts&gt;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ContactsList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= new HashSet&lt;&gt;();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Contacts contact01 = new Contacts("Hafsa", "03001234567", "hafsa@gmail.com");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ContactsList.add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(contact01);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Contacts contact02 = new Contacts("Alizah", "03007654321", "alizah@gmail.com");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ContactsList.add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(contact02);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Contacts contact03 = new Contacts("Amna", "03111111111", "amna@gmail.com");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ContactsList.add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(contact03);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addContactButton.addActionListener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(new ActionListener()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new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AddContact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ContactsList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displayContactButton.addActionListener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(new ActionListener()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new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DisplayContact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ContactsList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searchByNameButton.addActionListener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(new ActionListener()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new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SearchContactByName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ContactsList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lastRenderedPageBreak/>
        <w:t xml:space="preserve">        });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searchByPhoneNumberButton.addActionListener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(new ActionListener()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new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SearchContactByPhone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ContactsList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public static void main(String[] args)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Task_04 T4 = new Task_04();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T4.setContentPane(T4.Task_04);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T4.setTitle("Contact List Application (22K-5161)");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T4.setSize(500, 500);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T4.setVisible(true);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T4.setDefaultCloseOperation(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JFrame.</w:t>
      </w:r>
      <w:r w:rsidRPr="00B738EA">
        <w:rPr>
          <w:rFonts w:ascii="Courier New" w:hAnsi="Courier New" w:cs="Courier New"/>
          <w:bCs/>
          <w:i/>
          <w:iCs/>
          <w:sz w:val="20"/>
          <w:szCs w:val="20"/>
        </w:rPr>
        <w:t>EXIT_ON_CLOSE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B738EA">
        <w:rPr>
          <w:rFonts w:ascii="Courier New" w:hAnsi="Courier New" w:cs="Courier New"/>
          <w:bCs/>
          <w:sz w:val="20"/>
          <w:szCs w:val="20"/>
        </w:rPr>
        <w:br/>
        <w:t>}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>class Contacts</w:t>
      </w:r>
      <w:r w:rsidRPr="00B738EA">
        <w:rPr>
          <w:rFonts w:ascii="Courier New" w:hAnsi="Courier New" w:cs="Courier New"/>
          <w:bCs/>
          <w:sz w:val="20"/>
          <w:szCs w:val="20"/>
        </w:rPr>
        <w:br/>
        <w:t>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String name;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String phone;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String email;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public Contacts (String name, String phone, String email)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this.name = name;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this.phone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= phone;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this.email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= email;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public String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getName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return name;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public String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getPhoneNumber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return phone;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public String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getEmail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return email;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B738EA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04EFF80A" w14:textId="1621C688" w:rsidR="00575F13" w:rsidRDefault="00B738EA" w:rsidP="00B52BC5">
      <w:pPr>
        <w:rPr>
          <w:rFonts w:ascii="Courier New" w:hAnsi="Courier New" w:cs="Courier New"/>
          <w:bCs/>
          <w:sz w:val="20"/>
          <w:szCs w:val="20"/>
        </w:rPr>
      </w:pPr>
      <w:r w:rsidRPr="00B738EA">
        <w:rPr>
          <w:rFonts w:ascii="Courier New" w:hAnsi="Courier New" w:cs="Courier New"/>
          <w:bCs/>
          <w:sz w:val="20"/>
          <w:szCs w:val="20"/>
        </w:rPr>
        <w:lastRenderedPageBreak/>
        <w:drawing>
          <wp:inline distT="0" distB="0" distL="0" distR="0" wp14:anchorId="28C9FFD0" wp14:editId="21E71914">
            <wp:extent cx="5943600" cy="3498850"/>
            <wp:effectExtent l="0" t="0" r="0" b="6350"/>
            <wp:docPr id="191224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417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D445" w14:textId="77777777" w:rsidR="00B738EA" w:rsidRPr="00B738EA" w:rsidRDefault="00B738EA" w:rsidP="00B738EA">
      <w:pPr>
        <w:rPr>
          <w:rFonts w:ascii="Courier New" w:hAnsi="Courier New" w:cs="Courier New"/>
          <w:bCs/>
          <w:sz w:val="20"/>
          <w:szCs w:val="20"/>
        </w:rPr>
      </w:pPr>
      <w:r w:rsidRPr="00B738EA">
        <w:rPr>
          <w:rFonts w:ascii="Courier New" w:hAnsi="Courier New" w:cs="Courier New"/>
          <w:bCs/>
          <w:sz w:val="20"/>
          <w:szCs w:val="20"/>
        </w:rPr>
        <w:t>// Hafsa Salman</w:t>
      </w:r>
      <w:r w:rsidRPr="00B738EA">
        <w:rPr>
          <w:rFonts w:ascii="Courier New" w:hAnsi="Courier New" w:cs="Courier New"/>
          <w:bCs/>
          <w:sz w:val="20"/>
          <w:szCs w:val="20"/>
        </w:rPr>
        <w:br/>
        <w:t>// 22K-5161</w:t>
      </w:r>
      <w:r w:rsidRPr="00B738EA">
        <w:rPr>
          <w:rFonts w:ascii="Courier New" w:hAnsi="Courier New" w:cs="Courier New"/>
          <w:bCs/>
          <w:sz w:val="20"/>
          <w:szCs w:val="20"/>
        </w:rPr>
        <w:br/>
        <w:t>// Task no. 04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.*;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java.awt.event.ActionEvent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java.awt.event.ActionListener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java.util.HashSet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public class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AddContact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extends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br/>
        <w:t>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AddContact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AC;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Whe;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JTextField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textField1;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JTextField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textField2;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JTextField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textField3;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Email;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Phone;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addButton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public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AddContact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(HashSet&lt;Contacts&gt;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ContactsList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setContentPane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AddContact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setTitle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("Contact List Application (22K-5161)");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setSize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(500, 500);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setVisible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(true);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addButton.addActionListener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(new ActionListener()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lastRenderedPageBreak/>
        <w:t xml:space="preserve">    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String Name = textField1.getText().trim();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String Phone = textField2.getText().trim();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String Email = textField3.getText().trim();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if (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Name.isEmpty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() ||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Phone.isEmpty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() ||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Email.isEmpty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())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JOptionPane.</w:t>
      </w:r>
      <w:r w:rsidRPr="00B738EA">
        <w:rPr>
          <w:rFonts w:ascii="Courier New" w:hAnsi="Courier New" w:cs="Courier New"/>
          <w:bCs/>
          <w:i/>
          <w:iCs/>
          <w:sz w:val="20"/>
          <w:szCs w:val="20"/>
        </w:rPr>
        <w:t>showMessageDialog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addButton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, "All fields must be filled!");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if (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isDuplicate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(Name, Phone,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ContactsList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))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JOptionPane.</w:t>
      </w:r>
      <w:r w:rsidRPr="00B738EA">
        <w:rPr>
          <w:rFonts w:ascii="Courier New" w:hAnsi="Courier New" w:cs="Courier New"/>
          <w:bCs/>
          <w:i/>
          <w:iCs/>
          <w:sz w:val="20"/>
          <w:szCs w:val="20"/>
        </w:rPr>
        <w:t>showMessageDialog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addButton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, "Contact with the same name or phone number already exists!");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else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    Contacts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newContact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= new Contacts(Name, Phone, Email);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ContactsList.add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newContact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);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JOptionPane.</w:t>
      </w:r>
      <w:r w:rsidRPr="00B738EA">
        <w:rPr>
          <w:rFonts w:ascii="Courier New" w:hAnsi="Courier New" w:cs="Courier New"/>
          <w:bCs/>
          <w:i/>
          <w:iCs/>
          <w:sz w:val="20"/>
          <w:szCs w:val="20"/>
        </w:rPr>
        <w:t>showMessageDialog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addButton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, "New contact added successfully!");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    new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DisplayContact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ContactsList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boolean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isDuplicate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(String Name, String Phone, HashSet&lt;Contacts&gt;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ContactsList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for (Contacts contact :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ContactsList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if (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contact.getName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().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equalsIgnoreCase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(Name) ||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contact.getPhoneNumber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().equals(Phone))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    return true;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}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return false;  // No duplicate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B738EA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2AFC29FC" w14:textId="531F2A9A" w:rsidR="00B738EA" w:rsidRDefault="00B738EA" w:rsidP="00B52BC5">
      <w:pPr>
        <w:rPr>
          <w:rFonts w:ascii="Courier New" w:hAnsi="Courier New" w:cs="Courier New"/>
          <w:bCs/>
          <w:sz w:val="20"/>
          <w:szCs w:val="20"/>
        </w:rPr>
      </w:pPr>
      <w:r w:rsidRPr="00B738EA">
        <w:rPr>
          <w:rFonts w:ascii="Courier New" w:hAnsi="Courier New" w:cs="Courier New"/>
          <w:bCs/>
          <w:sz w:val="20"/>
          <w:szCs w:val="20"/>
        </w:rPr>
        <w:lastRenderedPageBreak/>
        <w:drawing>
          <wp:inline distT="0" distB="0" distL="0" distR="0" wp14:anchorId="6DB24A62" wp14:editId="519105DF">
            <wp:extent cx="5943600" cy="3442335"/>
            <wp:effectExtent l="0" t="0" r="0" b="5715"/>
            <wp:docPr id="468536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3637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540C" w14:textId="77777777" w:rsidR="00B738EA" w:rsidRPr="00B738EA" w:rsidRDefault="00B738EA" w:rsidP="00B738EA">
      <w:pPr>
        <w:rPr>
          <w:rFonts w:ascii="Courier New" w:hAnsi="Courier New" w:cs="Courier New"/>
          <w:bCs/>
          <w:sz w:val="20"/>
          <w:szCs w:val="20"/>
        </w:rPr>
      </w:pPr>
      <w:r w:rsidRPr="00B738EA">
        <w:rPr>
          <w:rFonts w:ascii="Courier New" w:hAnsi="Courier New" w:cs="Courier New"/>
          <w:bCs/>
          <w:sz w:val="20"/>
          <w:szCs w:val="20"/>
        </w:rPr>
        <w:t>//Hafsa Salman</w:t>
      </w:r>
      <w:r w:rsidRPr="00B738EA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B738EA">
        <w:rPr>
          <w:rFonts w:ascii="Courier New" w:hAnsi="Courier New" w:cs="Courier New"/>
          <w:bCs/>
          <w:sz w:val="20"/>
          <w:szCs w:val="20"/>
        </w:rPr>
        <w:br/>
        <w:t>//Task no. 04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.*;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javax.swing.table.DefaultTableModel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java.awt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.*;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java.util.HashSet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public class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DisplayContact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extends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br/>
        <w:t>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public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DisplayContact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(HashSet&lt;Contacts&gt;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ContactsList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setTitle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("Contact List Application (22K-5161)");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setSize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(500, 500);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setVisible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(true);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setLayout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(new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BorderLayout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());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String[]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columnNames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= {"Name", "Phone Number", "Email"};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Object[][] data = new Object[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ContactsList.size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()][3];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int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= 0;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for (Contacts contact :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ContactsList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)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data[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][0] =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contact.getName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data[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][1] =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contact.getPhoneNumber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();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lastRenderedPageBreak/>
        <w:t xml:space="preserve">            data[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][2] =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contact.getEmail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();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i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++;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}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DefaultTableModel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model = new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DefaultTableModel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(data,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columnNames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);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JTable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table = new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JTable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(model);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JScrollPane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scrollPane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 = new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JScrollPane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(table);</w:t>
      </w:r>
      <w:r w:rsidRPr="00B738EA">
        <w:rPr>
          <w:rFonts w:ascii="Courier New" w:hAnsi="Courier New" w:cs="Courier New"/>
          <w:bCs/>
          <w:sz w:val="20"/>
          <w:szCs w:val="20"/>
        </w:rPr>
        <w:br/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    add(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scrollPane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B738EA">
        <w:rPr>
          <w:rFonts w:ascii="Courier New" w:hAnsi="Courier New" w:cs="Courier New"/>
          <w:bCs/>
          <w:sz w:val="20"/>
          <w:szCs w:val="20"/>
        </w:rPr>
        <w:t>BorderLayout.</w:t>
      </w:r>
      <w:r w:rsidRPr="00B738EA">
        <w:rPr>
          <w:rFonts w:ascii="Courier New" w:hAnsi="Courier New" w:cs="Courier New"/>
          <w:bCs/>
          <w:i/>
          <w:iCs/>
          <w:sz w:val="20"/>
          <w:szCs w:val="20"/>
        </w:rPr>
        <w:t>CENTER</w:t>
      </w:r>
      <w:proofErr w:type="spellEnd"/>
      <w:r w:rsidRPr="00B738EA">
        <w:rPr>
          <w:rFonts w:ascii="Courier New" w:hAnsi="Courier New" w:cs="Courier New"/>
          <w:bCs/>
          <w:sz w:val="20"/>
          <w:szCs w:val="20"/>
        </w:rPr>
        <w:t>);</w:t>
      </w:r>
      <w:r w:rsidRPr="00B738EA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B738EA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70750A59" w14:textId="3A9C5D44" w:rsidR="00B738EA" w:rsidRDefault="001820F9" w:rsidP="00B52BC5">
      <w:pPr>
        <w:rPr>
          <w:rFonts w:ascii="Courier New" w:hAnsi="Courier New" w:cs="Courier New"/>
          <w:bCs/>
          <w:sz w:val="20"/>
          <w:szCs w:val="20"/>
        </w:rPr>
      </w:pPr>
      <w:r w:rsidRPr="001820F9">
        <w:rPr>
          <w:rFonts w:ascii="Courier New" w:hAnsi="Courier New" w:cs="Courier New"/>
          <w:bCs/>
          <w:sz w:val="20"/>
          <w:szCs w:val="20"/>
        </w:rPr>
        <w:drawing>
          <wp:inline distT="0" distB="0" distL="0" distR="0" wp14:anchorId="1BB2CEC0" wp14:editId="137831BC">
            <wp:extent cx="5943600" cy="3068320"/>
            <wp:effectExtent l="0" t="0" r="0" b="0"/>
            <wp:docPr id="406093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9372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5C7" w14:textId="77777777" w:rsidR="001820F9" w:rsidRPr="001820F9" w:rsidRDefault="001820F9" w:rsidP="001820F9">
      <w:pPr>
        <w:rPr>
          <w:rFonts w:ascii="Courier New" w:hAnsi="Courier New" w:cs="Courier New"/>
          <w:bCs/>
          <w:sz w:val="20"/>
          <w:szCs w:val="20"/>
        </w:rPr>
      </w:pPr>
      <w:r w:rsidRPr="001820F9">
        <w:rPr>
          <w:rFonts w:ascii="Courier New" w:hAnsi="Courier New" w:cs="Courier New"/>
          <w:bCs/>
          <w:sz w:val="20"/>
          <w:szCs w:val="20"/>
        </w:rPr>
        <w:t>//Hafsa Salman</w:t>
      </w:r>
      <w:r w:rsidRPr="001820F9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1820F9">
        <w:rPr>
          <w:rFonts w:ascii="Courier New" w:hAnsi="Courier New" w:cs="Courier New"/>
          <w:bCs/>
          <w:sz w:val="20"/>
          <w:szCs w:val="20"/>
        </w:rPr>
        <w:br/>
        <w:t>//Task no. 04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.*;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java.awt.event.ActionEvent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java.awt.event.ActionListener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java.util.HashSet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;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public class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SearchContactByName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 extends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br/>
        <w:t>{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 Whe;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SearchName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 Name;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JTextField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 textField1;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searchButton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;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lastRenderedPageBreak/>
        <w:t xml:space="preserve">    public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SearchContactByName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 (HashSet&lt;Contacts&gt;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ContactsList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)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setContentPane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SearchName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);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setTitle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("Contact List Application (22K-5161)");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setSize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(500, 500);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setVisible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(true);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searchButton.addActionListener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(new ActionListener()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String name = textField1.getText().trim();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if (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name.isEmpty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())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   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JOptionPane.</w:t>
      </w:r>
      <w:r w:rsidRPr="001820F9">
        <w:rPr>
          <w:rFonts w:ascii="Courier New" w:hAnsi="Courier New" w:cs="Courier New"/>
          <w:bCs/>
          <w:i/>
          <w:iCs/>
          <w:sz w:val="20"/>
          <w:szCs w:val="20"/>
        </w:rPr>
        <w:t>showMessageDialog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searchButton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, "Please enter a name to search!");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    return;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Contacts result =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searchContactByName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(name,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ContactsList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);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if (result != null)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   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JOptionPane.</w:t>
      </w:r>
      <w:r w:rsidRPr="001820F9">
        <w:rPr>
          <w:rFonts w:ascii="Courier New" w:hAnsi="Courier New" w:cs="Courier New"/>
          <w:bCs/>
          <w:i/>
          <w:iCs/>
          <w:sz w:val="20"/>
          <w:szCs w:val="20"/>
        </w:rPr>
        <w:t>showMessageDialog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searchButton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, "Contact Found!\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nName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: " +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result.getName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() + "\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nPhone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: " +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result.getPhoneNumber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() + "\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nEmail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: " +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result.getEmail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(), "Contact Found",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JOptionPane.</w:t>
      </w:r>
      <w:r w:rsidRPr="001820F9">
        <w:rPr>
          <w:rFonts w:ascii="Courier New" w:hAnsi="Courier New" w:cs="Courier New"/>
          <w:bCs/>
          <w:i/>
          <w:iCs/>
          <w:sz w:val="20"/>
          <w:szCs w:val="20"/>
        </w:rPr>
        <w:t>INFORMATION_MESSAGE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);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else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   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JOptionPane.</w:t>
      </w:r>
      <w:r w:rsidRPr="001820F9">
        <w:rPr>
          <w:rFonts w:ascii="Courier New" w:hAnsi="Courier New" w:cs="Courier New"/>
          <w:bCs/>
          <w:i/>
          <w:iCs/>
          <w:sz w:val="20"/>
          <w:szCs w:val="20"/>
        </w:rPr>
        <w:t>showMessageDialog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searchButton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, "Contact not found!", "Error",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JOptionPane.</w:t>
      </w:r>
      <w:r w:rsidRPr="001820F9">
        <w:rPr>
          <w:rFonts w:ascii="Courier New" w:hAnsi="Courier New" w:cs="Courier New"/>
          <w:bCs/>
          <w:i/>
          <w:iCs/>
          <w:sz w:val="20"/>
          <w:szCs w:val="20"/>
        </w:rPr>
        <w:t>ERROR_MESSAGE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);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private Contacts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searchContactByName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(String name, HashSet&lt;Contacts&gt;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ContactsList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)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for (Contacts contact :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ContactsList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)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if (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contact.getName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().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equalsIgnoreCase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(name))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return contact;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}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return null;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lastRenderedPageBreak/>
        <w:t xml:space="preserve">    }</w:t>
      </w:r>
      <w:r w:rsidRPr="001820F9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123196F0" w14:textId="2F0777B4" w:rsidR="001820F9" w:rsidRDefault="001820F9" w:rsidP="00B52BC5">
      <w:pPr>
        <w:rPr>
          <w:rFonts w:ascii="Courier New" w:hAnsi="Courier New" w:cs="Courier New"/>
          <w:bCs/>
          <w:sz w:val="20"/>
          <w:szCs w:val="20"/>
        </w:rPr>
      </w:pPr>
      <w:r w:rsidRPr="001820F9">
        <w:rPr>
          <w:rFonts w:ascii="Courier New" w:hAnsi="Courier New" w:cs="Courier New"/>
          <w:bCs/>
          <w:sz w:val="20"/>
          <w:szCs w:val="20"/>
        </w:rPr>
        <w:drawing>
          <wp:inline distT="0" distB="0" distL="0" distR="0" wp14:anchorId="4C880217" wp14:editId="78281EC7">
            <wp:extent cx="5943600" cy="3213100"/>
            <wp:effectExtent l="0" t="0" r="0" b="6350"/>
            <wp:docPr id="1874815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1509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5238" w14:textId="77777777" w:rsidR="001820F9" w:rsidRPr="001820F9" w:rsidRDefault="001820F9" w:rsidP="001820F9">
      <w:pPr>
        <w:rPr>
          <w:rFonts w:ascii="Courier New" w:hAnsi="Courier New" w:cs="Courier New"/>
          <w:bCs/>
          <w:sz w:val="20"/>
          <w:szCs w:val="20"/>
        </w:rPr>
      </w:pPr>
      <w:r w:rsidRPr="001820F9">
        <w:rPr>
          <w:rFonts w:ascii="Courier New" w:hAnsi="Courier New" w:cs="Courier New"/>
          <w:bCs/>
          <w:sz w:val="20"/>
          <w:szCs w:val="20"/>
        </w:rPr>
        <w:t>//Hafsa Salman</w:t>
      </w:r>
      <w:r w:rsidRPr="001820F9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1820F9">
        <w:rPr>
          <w:rFonts w:ascii="Courier New" w:hAnsi="Courier New" w:cs="Courier New"/>
          <w:bCs/>
          <w:sz w:val="20"/>
          <w:szCs w:val="20"/>
        </w:rPr>
        <w:br/>
        <w:t>//Task no. 04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.*;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java.awt.event.ActionEvent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java.awt.event.ActionListener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java.util.HashSet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;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public class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SearchContactByPhone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 extends 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br/>
        <w:t>{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 Label;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 Phone;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JTextField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 textField1;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searchButton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SearchContact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;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public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SearchContactByPhone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(HashSet&lt;Contacts&gt;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ContactsList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)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setContentPane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SearchContact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);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setTitle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("Contact List Application (22K-5161)");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setSize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(500, 500);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setVisible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(true);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searchButton.addActionListener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(new ActionListener()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lastRenderedPageBreak/>
        <w:t xml:space="preserve">            {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String phone = textField1.getText();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if (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phone.isEmpty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())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   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JOptionPane.</w:t>
      </w:r>
      <w:r w:rsidRPr="001820F9">
        <w:rPr>
          <w:rFonts w:ascii="Courier New" w:hAnsi="Courier New" w:cs="Courier New"/>
          <w:bCs/>
          <w:i/>
          <w:iCs/>
          <w:sz w:val="20"/>
          <w:szCs w:val="20"/>
        </w:rPr>
        <w:t>showMessageDialog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searchButton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, "Please enter a name to search!");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    return;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Contacts result =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searchContactByPhone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(phone,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ContactsList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);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if (result != null)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   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JOptionPane.</w:t>
      </w:r>
      <w:r w:rsidRPr="001820F9">
        <w:rPr>
          <w:rFonts w:ascii="Courier New" w:hAnsi="Courier New" w:cs="Courier New"/>
          <w:bCs/>
          <w:i/>
          <w:iCs/>
          <w:sz w:val="20"/>
          <w:szCs w:val="20"/>
        </w:rPr>
        <w:t>showMessageDialog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searchButton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, "Contact Found!\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nName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: " +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result.getName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() + "\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nPhone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: " +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result.getPhoneNumber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() + "\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nEmail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: " +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result.getEmail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(), "Contact Found",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JOptionPane.</w:t>
      </w:r>
      <w:r w:rsidRPr="001820F9">
        <w:rPr>
          <w:rFonts w:ascii="Courier New" w:hAnsi="Courier New" w:cs="Courier New"/>
          <w:bCs/>
          <w:i/>
          <w:iCs/>
          <w:sz w:val="20"/>
          <w:szCs w:val="20"/>
        </w:rPr>
        <w:t>INFORMATION_MESSAGE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);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else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   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JOptionPane.</w:t>
      </w:r>
      <w:r w:rsidRPr="001820F9">
        <w:rPr>
          <w:rFonts w:ascii="Courier New" w:hAnsi="Courier New" w:cs="Courier New"/>
          <w:bCs/>
          <w:i/>
          <w:iCs/>
          <w:sz w:val="20"/>
          <w:szCs w:val="20"/>
        </w:rPr>
        <w:t>showMessageDialog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searchButton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, "Contact not found!", "Error",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JOptionPane.</w:t>
      </w:r>
      <w:r w:rsidRPr="001820F9">
        <w:rPr>
          <w:rFonts w:ascii="Courier New" w:hAnsi="Courier New" w:cs="Courier New"/>
          <w:bCs/>
          <w:i/>
          <w:iCs/>
          <w:sz w:val="20"/>
          <w:szCs w:val="20"/>
        </w:rPr>
        <w:t>ERROR_MESSAGE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);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1820F9">
        <w:rPr>
          <w:rFonts w:ascii="Courier New" w:hAnsi="Courier New" w:cs="Courier New"/>
          <w:bCs/>
          <w:sz w:val="20"/>
          <w:szCs w:val="20"/>
        </w:rPr>
        <w:br/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private Contacts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searchContactByPhone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 xml:space="preserve">(String phone, HashSet&lt;Contacts&gt;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ContactsList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)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for (Contacts contact : 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ContactsList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)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if (</w:t>
      </w:r>
      <w:proofErr w:type="spellStart"/>
      <w:r w:rsidRPr="001820F9">
        <w:rPr>
          <w:rFonts w:ascii="Courier New" w:hAnsi="Courier New" w:cs="Courier New"/>
          <w:bCs/>
          <w:sz w:val="20"/>
          <w:szCs w:val="20"/>
        </w:rPr>
        <w:t>contact.getPhoneNumber</w:t>
      </w:r>
      <w:proofErr w:type="spellEnd"/>
      <w:r w:rsidRPr="001820F9">
        <w:rPr>
          <w:rFonts w:ascii="Courier New" w:hAnsi="Courier New" w:cs="Courier New"/>
          <w:bCs/>
          <w:sz w:val="20"/>
          <w:szCs w:val="20"/>
        </w:rPr>
        <w:t>().equals(phone))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    return contact;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}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    return null;</w:t>
      </w:r>
      <w:r w:rsidRPr="001820F9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1820F9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2E121FC7" w14:textId="3E3D8FEB" w:rsidR="001820F9" w:rsidRDefault="001820F9" w:rsidP="00B52BC5">
      <w:pPr>
        <w:rPr>
          <w:rFonts w:ascii="Courier New" w:hAnsi="Courier New" w:cs="Courier New"/>
          <w:bCs/>
          <w:sz w:val="20"/>
          <w:szCs w:val="20"/>
        </w:rPr>
      </w:pPr>
      <w:r w:rsidRPr="001820F9">
        <w:rPr>
          <w:rFonts w:ascii="Courier New" w:hAnsi="Courier New" w:cs="Courier New"/>
          <w:bCs/>
          <w:sz w:val="20"/>
          <w:szCs w:val="20"/>
        </w:rPr>
        <w:lastRenderedPageBreak/>
        <w:drawing>
          <wp:inline distT="0" distB="0" distL="0" distR="0" wp14:anchorId="5AC6EF74" wp14:editId="46791891">
            <wp:extent cx="5943600" cy="3191510"/>
            <wp:effectExtent l="0" t="0" r="0" b="8890"/>
            <wp:docPr id="916072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7206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D21B" w14:textId="77777777" w:rsidR="00AF3DC6" w:rsidRPr="00575F13" w:rsidRDefault="00AF3DC6" w:rsidP="00B52BC5">
      <w:pPr>
        <w:rPr>
          <w:rFonts w:ascii="Courier New" w:hAnsi="Courier New" w:cs="Courier New"/>
          <w:bCs/>
          <w:sz w:val="20"/>
          <w:szCs w:val="20"/>
        </w:rPr>
      </w:pPr>
    </w:p>
    <w:p w14:paraId="5B575321" w14:textId="77777777" w:rsidR="00B52BC5" w:rsidRPr="00B52BC5" w:rsidRDefault="00B52BC5" w:rsidP="00B52BC5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Output:</w:t>
      </w:r>
    </w:p>
    <w:p w14:paraId="62284F9F" w14:textId="123C8A6F" w:rsidR="00280904" w:rsidRDefault="00280904" w:rsidP="00B720CB">
      <w:pPr>
        <w:rPr>
          <w:rFonts w:ascii="Times New Roman" w:hAnsi="Times New Roman" w:cs="Times New Roman"/>
          <w:bCs/>
          <w:sz w:val="28"/>
          <w:szCs w:val="28"/>
        </w:rPr>
      </w:pPr>
      <w:r w:rsidRPr="0028090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797715B" wp14:editId="154C59E2">
            <wp:extent cx="2965450" cy="2990162"/>
            <wp:effectExtent l="0" t="0" r="6350" b="1270"/>
            <wp:docPr id="148908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851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7408" cy="300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57CD" w14:textId="297E023B" w:rsidR="00B52BC5" w:rsidRDefault="00280904" w:rsidP="00B720CB">
      <w:pPr>
        <w:rPr>
          <w:rFonts w:ascii="Times New Roman" w:hAnsi="Times New Roman" w:cs="Times New Roman"/>
          <w:bCs/>
          <w:sz w:val="28"/>
          <w:szCs w:val="28"/>
        </w:rPr>
      </w:pPr>
      <w:r w:rsidRPr="00280904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15EBCCF2" wp14:editId="21BD0F2C">
            <wp:extent cx="5943600" cy="3004820"/>
            <wp:effectExtent l="0" t="0" r="0" b="5080"/>
            <wp:docPr id="13902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55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18C3" w14:textId="2ABF7F69" w:rsidR="00280904" w:rsidRDefault="00280904" w:rsidP="00B720CB">
      <w:pPr>
        <w:rPr>
          <w:rFonts w:ascii="Times New Roman" w:hAnsi="Times New Roman" w:cs="Times New Roman"/>
          <w:bCs/>
          <w:sz w:val="28"/>
          <w:szCs w:val="28"/>
        </w:rPr>
      </w:pPr>
      <w:r w:rsidRPr="0028090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F87AEB9" wp14:editId="7365C764">
            <wp:extent cx="3327015" cy="3378200"/>
            <wp:effectExtent l="0" t="0" r="6985" b="0"/>
            <wp:docPr id="362953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5376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1075" cy="33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31FF" w14:textId="7967245F" w:rsidR="00280904" w:rsidRDefault="00280904" w:rsidP="00B720CB">
      <w:pPr>
        <w:rPr>
          <w:rFonts w:ascii="Times New Roman" w:hAnsi="Times New Roman" w:cs="Times New Roman"/>
          <w:bCs/>
          <w:sz w:val="28"/>
          <w:szCs w:val="28"/>
        </w:rPr>
      </w:pPr>
      <w:r w:rsidRPr="00280904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04EB476D" wp14:editId="24D4F693">
            <wp:extent cx="3564397" cy="3594100"/>
            <wp:effectExtent l="0" t="0" r="0" b="6350"/>
            <wp:docPr id="127086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615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69398" cy="359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12DA" w14:textId="77777777" w:rsidR="00280904" w:rsidRPr="002853DC" w:rsidRDefault="00280904" w:rsidP="00B720CB">
      <w:pPr>
        <w:rPr>
          <w:rFonts w:ascii="Times New Roman" w:hAnsi="Times New Roman" w:cs="Times New Roman"/>
          <w:bCs/>
          <w:sz w:val="28"/>
          <w:szCs w:val="28"/>
        </w:rPr>
      </w:pPr>
    </w:p>
    <w:p w14:paraId="2A7F378D" w14:textId="48E1CFF2" w:rsidR="001E54D8" w:rsidRDefault="001E54D8" w:rsidP="00B720C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 no. 0</w:t>
      </w:r>
      <w:r w:rsidR="000C7D75">
        <w:rPr>
          <w:rFonts w:ascii="Times New Roman" w:hAnsi="Times New Roman" w:cs="Times New Roman"/>
          <w:b/>
          <w:sz w:val="28"/>
          <w:szCs w:val="28"/>
          <w:u w:val="single"/>
        </w:rPr>
        <w:t>5</w:t>
      </w:r>
    </w:p>
    <w:p w14:paraId="25BFA482" w14:textId="77777777" w:rsidR="00B767D5" w:rsidRDefault="00B767D5" w:rsidP="00B767D5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Code:</w:t>
      </w:r>
    </w:p>
    <w:p w14:paraId="147F94C8" w14:textId="77777777" w:rsidR="006D6C27" w:rsidRPr="006D6C27" w:rsidRDefault="006D6C27" w:rsidP="006D6C27">
      <w:pPr>
        <w:rPr>
          <w:rFonts w:ascii="Courier New" w:hAnsi="Courier New" w:cs="Courier New"/>
          <w:bCs/>
          <w:sz w:val="20"/>
          <w:szCs w:val="20"/>
        </w:rPr>
      </w:pPr>
      <w:r w:rsidRPr="006D6C27">
        <w:rPr>
          <w:rFonts w:ascii="Courier New" w:hAnsi="Courier New" w:cs="Courier New"/>
          <w:bCs/>
          <w:sz w:val="20"/>
          <w:szCs w:val="20"/>
        </w:rPr>
        <w:t>//Hafsa Salman</w:t>
      </w:r>
      <w:r w:rsidRPr="006D6C27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6D6C27">
        <w:rPr>
          <w:rFonts w:ascii="Courier New" w:hAnsi="Courier New" w:cs="Courier New"/>
          <w:bCs/>
          <w:sz w:val="20"/>
          <w:szCs w:val="20"/>
        </w:rPr>
        <w:br/>
        <w:t>//Task no. 05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.*;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java.awt.event.ActionEvent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java.awt.event.ActionListener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java.util.ArrayList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;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public class Task_05 extends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br/>
        <w:t>{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Task_05;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Label;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addTaskButton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displayTasksButton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markAsCompletedButton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clearButton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;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public Task_05()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ArrayList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&lt;String&gt; List = new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ArrayList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&lt;&gt;();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lastRenderedPageBreak/>
        <w:t xml:space="preserve">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List.add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("SCD Lab 05");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List.add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("SCD Lab 06");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List.add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("DB Lab 06");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List.add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("DB Lab 07");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List.add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("SQE Assignment 01");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addTaskButton.addActionListener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(new ActionListener()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    new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AddTasks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(List);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displayTasksButton.addActionListener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(new ActionListener()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    new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DisplayTasks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(List);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markAsCompletedButton.addActionListener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(new ActionListener()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    new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CompletedTasks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(List);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clearButton.addActionListener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(new ActionListener()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JOptionPane.</w:t>
      </w:r>
      <w:r w:rsidRPr="006D6C27">
        <w:rPr>
          <w:rFonts w:ascii="Courier New" w:hAnsi="Courier New" w:cs="Courier New"/>
          <w:bCs/>
          <w:i/>
          <w:iCs/>
          <w:sz w:val="20"/>
          <w:szCs w:val="20"/>
        </w:rPr>
        <w:t>showMessageDialog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clearButton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, "Tasks Cleared!");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public static void main(String[] args)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Task_05 T5 = new Task_05();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T5.setContentPane(T5.Task_05);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T5.setTitle("To-Do List Application (22K-5161)");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T5.setSize(500, 500);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T5.setVisible(true);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T5.setDefaultCloseOperation(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JFrame.</w:t>
      </w:r>
      <w:r w:rsidRPr="006D6C27">
        <w:rPr>
          <w:rFonts w:ascii="Courier New" w:hAnsi="Courier New" w:cs="Courier New"/>
          <w:bCs/>
          <w:i/>
          <w:iCs/>
          <w:sz w:val="20"/>
          <w:szCs w:val="20"/>
        </w:rPr>
        <w:t>EXIT_ON_CLOSE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);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lastRenderedPageBreak/>
        <w:t xml:space="preserve">    }</w:t>
      </w:r>
      <w:r w:rsidRPr="006D6C27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40BF3344" w14:textId="1267D885" w:rsidR="006D6C27" w:rsidRDefault="006D6C27" w:rsidP="00B767D5">
      <w:pPr>
        <w:rPr>
          <w:rFonts w:ascii="Courier New" w:hAnsi="Courier New" w:cs="Courier New"/>
          <w:bCs/>
          <w:sz w:val="20"/>
          <w:szCs w:val="20"/>
        </w:rPr>
      </w:pPr>
      <w:r w:rsidRPr="006D6C27">
        <w:rPr>
          <w:rFonts w:ascii="Courier New" w:hAnsi="Courier New" w:cs="Courier New"/>
          <w:bCs/>
          <w:sz w:val="20"/>
          <w:szCs w:val="20"/>
        </w:rPr>
        <w:drawing>
          <wp:inline distT="0" distB="0" distL="0" distR="0" wp14:anchorId="34EA2B40" wp14:editId="28DE5325">
            <wp:extent cx="5943600" cy="3254375"/>
            <wp:effectExtent l="0" t="0" r="0" b="3175"/>
            <wp:docPr id="1346655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55992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E2DF" w14:textId="77777777" w:rsidR="006D6C27" w:rsidRPr="006D6C27" w:rsidRDefault="006D6C27" w:rsidP="006D6C27">
      <w:pPr>
        <w:rPr>
          <w:rFonts w:ascii="Courier New" w:hAnsi="Courier New" w:cs="Courier New"/>
          <w:bCs/>
          <w:sz w:val="20"/>
          <w:szCs w:val="20"/>
        </w:rPr>
      </w:pPr>
      <w:r w:rsidRPr="006D6C27">
        <w:rPr>
          <w:rFonts w:ascii="Courier New" w:hAnsi="Courier New" w:cs="Courier New"/>
          <w:bCs/>
          <w:sz w:val="20"/>
          <w:szCs w:val="20"/>
        </w:rPr>
        <w:t>//Hafsa Salman</w:t>
      </w:r>
      <w:r w:rsidRPr="006D6C27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6D6C27">
        <w:rPr>
          <w:rFonts w:ascii="Courier New" w:hAnsi="Courier New" w:cs="Courier New"/>
          <w:bCs/>
          <w:sz w:val="20"/>
          <w:szCs w:val="20"/>
        </w:rPr>
        <w:br/>
        <w:t>//Task no. 05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.*;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java.awt.event.ActionEvent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java.awt.event.ActionListener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java.util.ArrayList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;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public class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CompletedTasks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extends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br/>
        <w:t>{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Label;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CompletedTasks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Task;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JTextField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textField1;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markAsCompletedButton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;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public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CompletedTasks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ArrayList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&lt;String&gt; List)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setContentPane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CompletedTasks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setTitle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("To-Do List Application (22K-5161)");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setSize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(500, 500);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setVisible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(true);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markAsCompletedButton.addActionListener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(new ActionListener()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lastRenderedPageBreak/>
        <w:t xml:space="preserve">            {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    String task = textField1.getText();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    for (String t : List)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    {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        if (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task.equals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(t))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        {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    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List.remove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(t);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            break;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        }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    }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    new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DisplayTasks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(List);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6D6C27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4AEE7FE2" w14:textId="46577CB8" w:rsidR="006D6C27" w:rsidRDefault="006D6C27" w:rsidP="00B767D5">
      <w:pPr>
        <w:rPr>
          <w:rFonts w:ascii="Courier New" w:hAnsi="Courier New" w:cs="Courier New"/>
          <w:bCs/>
          <w:sz w:val="20"/>
          <w:szCs w:val="20"/>
        </w:rPr>
      </w:pPr>
      <w:r w:rsidRPr="006D6C27">
        <w:rPr>
          <w:rFonts w:ascii="Courier New" w:hAnsi="Courier New" w:cs="Courier New"/>
          <w:bCs/>
          <w:sz w:val="20"/>
          <w:szCs w:val="20"/>
        </w:rPr>
        <w:drawing>
          <wp:inline distT="0" distB="0" distL="0" distR="0" wp14:anchorId="25586617" wp14:editId="4DED8B1C">
            <wp:extent cx="5943600" cy="3314700"/>
            <wp:effectExtent l="0" t="0" r="0" b="0"/>
            <wp:docPr id="4866308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30897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0E5D" w14:textId="77777777" w:rsidR="006D6C27" w:rsidRPr="006D6C27" w:rsidRDefault="006D6C27" w:rsidP="006D6C27">
      <w:pPr>
        <w:rPr>
          <w:rFonts w:ascii="Courier New" w:hAnsi="Courier New" w:cs="Courier New"/>
          <w:bCs/>
          <w:sz w:val="20"/>
          <w:szCs w:val="20"/>
        </w:rPr>
      </w:pPr>
      <w:r w:rsidRPr="006D6C27">
        <w:rPr>
          <w:rFonts w:ascii="Courier New" w:hAnsi="Courier New" w:cs="Courier New"/>
          <w:bCs/>
          <w:sz w:val="20"/>
          <w:szCs w:val="20"/>
        </w:rPr>
        <w:t>//Hafsa Salman</w:t>
      </w:r>
      <w:r w:rsidRPr="006D6C27">
        <w:rPr>
          <w:rFonts w:ascii="Courier New" w:hAnsi="Courier New" w:cs="Courier New"/>
          <w:bCs/>
          <w:sz w:val="20"/>
          <w:szCs w:val="20"/>
        </w:rPr>
        <w:br/>
        <w:t>//22K-5161</w:t>
      </w:r>
      <w:r w:rsidRPr="006D6C27">
        <w:rPr>
          <w:rFonts w:ascii="Courier New" w:hAnsi="Courier New" w:cs="Courier New"/>
          <w:bCs/>
          <w:sz w:val="20"/>
          <w:szCs w:val="20"/>
        </w:rPr>
        <w:br/>
        <w:t>//Task no. 05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.*;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java.awt.event.ActionEvent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java.awt.event.ActionListener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java.util.ArrayList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;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public class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AddTasks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extends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br/>
        <w:t>{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Label;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lastRenderedPageBreak/>
        <w:t xml:space="preserve">    private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JLabel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Task;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JTextField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textField1;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JButton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addButton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AddTasks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;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public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AddTasks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ArrayList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&lt;String&gt; List)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setContentPane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AddTasks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setTitle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("To-Do List Application (22K-5161)");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setSize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(500, 500);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setVisible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(true);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addButton.addActionListener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(new ActionListener()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@Override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public void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actionPerformed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ActionEvent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 xml:space="preserve"> e)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{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    String task = textField1.getText();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   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List.add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(task);</w:t>
      </w:r>
      <w:r w:rsidRPr="006D6C27">
        <w:rPr>
          <w:rFonts w:ascii="Courier New" w:hAnsi="Courier New" w:cs="Courier New"/>
          <w:bCs/>
          <w:sz w:val="20"/>
          <w:szCs w:val="20"/>
        </w:rPr>
        <w:br/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    new </w:t>
      </w:r>
      <w:proofErr w:type="spellStart"/>
      <w:r w:rsidRPr="006D6C27">
        <w:rPr>
          <w:rFonts w:ascii="Courier New" w:hAnsi="Courier New" w:cs="Courier New"/>
          <w:bCs/>
          <w:sz w:val="20"/>
          <w:szCs w:val="20"/>
        </w:rPr>
        <w:t>DisplayTasks</w:t>
      </w:r>
      <w:proofErr w:type="spellEnd"/>
      <w:r w:rsidRPr="006D6C27">
        <w:rPr>
          <w:rFonts w:ascii="Courier New" w:hAnsi="Courier New" w:cs="Courier New"/>
          <w:bCs/>
          <w:sz w:val="20"/>
          <w:szCs w:val="20"/>
        </w:rPr>
        <w:t>(List);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    }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    });</w:t>
      </w:r>
      <w:r w:rsidRPr="006D6C27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6D6C27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4F9B4642" w14:textId="68F61FA0" w:rsidR="006D6C27" w:rsidRDefault="006D6C27" w:rsidP="00B767D5">
      <w:pPr>
        <w:rPr>
          <w:rFonts w:ascii="Courier New" w:hAnsi="Courier New" w:cs="Courier New"/>
          <w:bCs/>
          <w:sz w:val="20"/>
          <w:szCs w:val="20"/>
        </w:rPr>
      </w:pPr>
      <w:r w:rsidRPr="006D6C27">
        <w:rPr>
          <w:rFonts w:ascii="Courier New" w:hAnsi="Courier New" w:cs="Courier New"/>
          <w:bCs/>
          <w:sz w:val="20"/>
          <w:szCs w:val="20"/>
        </w:rPr>
        <w:drawing>
          <wp:inline distT="0" distB="0" distL="0" distR="0" wp14:anchorId="45282C78" wp14:editId="71A8F8FC">
            <wp:extent cx="5943600" cy="3383915"/>
            <wp:effectExtent l="0" t="0" r="0" b="6985"/>
            <wp:docPr id="6065259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25929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AFC3" w14:textId="77777777" w:rsidR="006307ED" w:rsidRPr="006307ED" w:rsidRDefault="006307ED" w:rsidP="006307ED">
      <w:pPr>
        <w:rPr>
          <w:rFonts w:ascii="Courier New" w:hAnsi="Courier New" w:cs="Courier New"/>
          <w:bCs/>
          <w:sz w:val="20"/>
          <w:szCs w:val="20"/>
        </w:rPr>
      </w:pPr>
      <w:r w:rsidRPr="006307ED">
        <w:rPr>
          <w:rFonts w:ascii="Courier New" w:hAnsi="Courier New" w:cs="Courier New"/>
          <w:bCs/>
          <w:sz w:val="20"/>
          <w:szCs w:val="20"/>
        </w:rPr>
        <w:t>// Hafsa Salman</w:t>
      </w:r>
      <w:r w:rsidRPr="006307ED">
        <w:rPr>
          <w:rFonts w:ascii="Courier New" w:hAnsi="Courier New" w:cs="Courier New"/>
          <w:bCs/>
          <w:sz w:val="20"/>
          <w:szCs w:val="20"/>
        </w:rPr>
        <w:br/>
        <w:t>// 22K-5161</w:t>
      </w:r>
      <w:r w:rsidRPr="006307ED">
        <w:rPr>
          <w:rFonts w:ascii="Courier New" w:hAnsi="Courier New" w:cs="Courier New"/>
          <w:bCs/>
          <w:sz w:val="20"/>
          <w:szCs w:val="20"/>
        </w:rPr>
        <w:br/>
        <w:t>// Task no. 05</w:t>
      </w:r>
      <w:r w:rsidRPr="006307ED">
        <w:rPr>
          <w:rFonts w:ascii="Courier New" w:hAnsi="Courier New" w:cs="Courier New"/>
          <w:bCs/>
          <w:sz w:val="20"/>
          <w:szCs w:val="20"/>
        </w:rPr>
        <w:br/>
      </w:r>
      <w:r w:rsidRPr="006307ED">
        <w:rPr>
          <w:rFonts w:ascii="Courier New" w:hAnsi="Courier New" w:cs="Courier New"/>
          <w:bCs/>
          <w:sz w:val="20"/>
          <w:szCs w:val="20"/>
        </w:rPr>
        <w:lastRenderedPageBreak/>
        <w:br/>
        <w:t xml:space="preserve">import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javax.swing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>.*;</w:t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javax.swing.table.DefaultTableModel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>;</w:t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java.awt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>.*;</w:t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import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java.util.ArrayList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>;</w:t>
      </w:r>
      <w:r w:rsidRPr="006307ED">
        <w:rPr>
          <w:rFonts w:ascii="Courier New" w:hAnsi="Courier New" w:cs="Courier New"/>
          <w:bCs/>
          <w:sz w:val="20"/>
          <w:szCs w:val="20"/>
        </w:rPr>
        <w:br/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public class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DisplayTasks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 xml:space="preserve"> extends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JFrame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br/>
        <w:t>{</w:t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    private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JPanel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Displaaaaaay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>;</w:t>
      </w:r>
      <w:r w:rsidRPr="006307ED">
        <w:rPr>
          <w:rFonts w:ascii="Courier New" w:hAnsi="Courier New" w:cs="Courier New"/>
          <w:bCs/>
          <w:sz w:val="20"/>
          <w:szCs w:val="20"/>
        </w:rPr>
        <w:br/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    public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DisplayTasks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ArrayList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>&lt;String&gt; List)</w:t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    {</w:t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setContentPane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Displaaaaaay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>);</w:t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setTitle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>("To-Do List Application (22K-5161)");</w:t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setSize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>(500, 500);</w:t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setVisible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>(true);</w:t>
      </w:r>
      <w:r w:rsidRPr="006307ED">
        <w:rPr>
          <w:rFonts w:ascii="Courier New" w:hAnsi="Courier New" w:cs="Courier New"/>
          <w:bCs/>
          <w:sz w:val="20"/>
          <w:szCs w:val="20"/>
        </w:rPr>
        <w:br/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setLayout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 xml:space="preserve">(new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BorderLayout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>());</w:t>
      </w:r>
      <w:r w:rsidRPr="006307ED">
        <w:rPr>
          <w:rFonts w:ascii="Courier New" w:hAnsi="Courier New" w:cs="Courier New"/>
          <w:bCs/>
          <w:sz w:val="20"/>
          <w:szCs w:val="20"/>
        </w:rPr>
        <w:br/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        String[]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columnNames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 xml:space="preserve"> = {"Tasks"};</w:t>
      </w:r>
      <w:r w:rsidRPr="006307ED">
        <w:rPr>
          <w:rFonts w:ascii="Courier New" w:hAnsi="Courier New" w:cs="Courier New"/>
          <w:bCs/>
          <w:sz w:val="20"/>
          <w:szCs w:val="20"/>
        </w:rPr>
        <w:br/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DefaultTableModel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tableModel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 xml:space="preserve"> = new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DefaultTableModel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columnNames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>, 0);</w:t>
      </w:r>
      <w:r w:rsidRPr="006307ED">
        <w:rPr>
          <w:rFonts w:ascii="Courier New" w:hAnsi="Courier New" w:cs="Courier New"/>
          <w:bCs/>
          <w:sz w:val="20"/>
          <w:szCs w:val="20"/>
        </w:rPr>
        <w:br/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        for (String task : List)</w:t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        {</w:t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           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tableModel.addRow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>(new Object[]{task});</w:t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        }</w:t>
      </w:r>
      <w:r w:rsidRPr="006307ED">
        <w:rPr>
          <w:rFonts w:ascii="Courier New" w:hAnsi="Courier New" w:cs="Courier New"/>
          <w:bCs/>
          <w:sz w:val="20"/>
          <w:szCs w:val="20"/>
        </w:rPr>
        <w:br/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JTable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taskTable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 xml:space="preserve"> = new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JTable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tableModel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>);</w:t>
      </w:r>
      <w:r w:rsidRPr="006307ED">
        <w:rPr>
          <w:rFonts w:ascii="Courier New" w:hAnsi="Courier New" w:cs="Courier New"/>
          <w:bCs/>
          <w:sz w:val="20"/>
          <w:szCs w:val="20"/>
        </w:rPr>
        <w:br/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       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JScrollPane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scrollPane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 xml:space="preserve"> = new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JScrollPane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taskTable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>);</w:t>
      </w:r>
      <w:r w:rsidRPr="006307ED">
        <w:rPr>
          <w:rFonts w:ascii="Courier New" w:hAnsi="Courier New" w:cs="Courier New"/>
          <w:bCs/>
          <w:sz w:val="20"/>
          <w:szCs w:val="20"/>
        </w:rPr>
        <w:br/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        add(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scrollPane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6307ED">
        <w:rPr>
          <w:rFonts w:ascii="Courier New" w:hAnsi="Courier New" w:cs="Courier New"/>
          <w:bCs/>
          <w:sz w:val="20"/>
          <w:szCs w:val="20"/>
        </w:rPr>
        <w:t>BorderLayout.</w:t>
      </w:r>
      <w:r w:rsidRPr="006307ED">
        <w:rPr>
          <w:rFonts w:ascii="Courier New" w:hAnsi="Courier New" w:cs="Courier New"/>
          <w:bCs/>
          <w:i/>
          <w:iCs/>
          <w:sz w:val="20"/>
          <w:szCs w:val="20"/>
        </w:rPr>
        <w:t>CENTER</w:t>
      </w:r>
      <w:proofErr w:type="spellEnd"/>
      <w:r w:rsidRPr="006307ED">
        <w:rPr>
          <w:rFonts w:ascii="Courier New" w:hAnsi="Courier New" w:cs="Courier New"/>
          <w:bCs/>
          <w:sz w:val="20"/>
          <w:szCs w:val="20"/>
        </w:rPr>
        <w:t>);</w:t>
      </w:r>
      <w:r w:rsidRPr="006307ED">
        <w:rPr>
          <w:rFonts w:ascii="Courier New" w:hAnsi="Courier New" w:cs="Courier New"/>
          <w:bCs/>
          <w:sz w:val="20"/>
          <w:szCs w:val="20"/>
        </w:rPr>
        <w:br/>
        <w:t xml:space="preserve">    }</w:t>
      </w:r>
      <w:r w:rsidRPr="006307ED">
        <w:rPr>
          <w:rFonts w:ascii="Courier New" w:hAnsi="Courier New" w:cs="Courier New"/>
          <w:bCs/>
          <w:sz w:val="20"/>
          <w:szCs w:val="20"/>
        </w:rPr>
        <w:br/>
        <w:t>}</w:t>
      </w:r>
    </w:p>
    <w:p w14:paraId="2ABCF47A" w14:textId="2D23E446" w:rsidR="006307ED" w:rsidRDefault="006307ED" w:rsidP="00B767D5">
      <w:pPr>
        <w:rPr>
          <w:rFonts w:ascii="Courier New" w:hAnsi="Courier New" w:cs="Courier New"/>
          <w:bCs/>
          <w:sz w:val="20"/>
          <w:szCs w:val="20"/>
        </w:rPr>
      </w:pPr>
      <w:r w:rsidRPr="006307ED">
        <w:rPr>
          <w:rFonts w:ascii="Courier New" w:hAnsi="Courier New" w:cs="Courier New"/>
          <w:bCs/>
          <w:sz w:val="20"/>
          <w:szCs w:val="20"/>
        </w:rPr>
        <w:lastRenderedPageBreak/>
        <w:drawing>
          <wp:inline distT="0" distB="0" distL="0" distR="0" wp14:anchorId="54F91BD5" wp14:editId="67B7196D">
            <wp:extent cx="5943600" cy="3275965"/>
            <wp:effectExtent l="0" t="0" r="0" b="635"/>
            <wp:docPr id="318883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83443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0271" w14:textId="77777777" w:rsidR="006307ED" w:rsidRPr="009A5BF1" w:rsidRDefault="006307ED" w:rsidP="00B767D5">
      <w:pPr>
        <w:rPr>
          <w:rFonts w:ascii="Courier New" w:hAnsi="Courier New" w:cs="Courier New"/>
          <w:bCs/>
          <w:sz w:val="20"/>
          <w:szCs w:val="20"/>
        </w:rPr>
      </w:pPr>
    </w:p>
    <w:p w14:paraId="4416DEE0" w14:textId="77777777" w:rsidR="00B767D5" w:rsidRPr="00B52BC5" w:rsidRDefault="00B767D5" w:rsidP="00B767D5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Output:</w:t>
      </w:r>
    </w:p>
    <w:p w14:paraId="71F02B72" w14:textId="5DB51EAF" w:rsidR="00B767D5" w:rsidRDefault="008536FA" w:rsidP="00B720CB">
      <w:pPr>
        <w:rPr>
          <w:rFonts w:ascii="Times New Roman" w:hAnsi="Times New Roman" w:cs="Times New Roman"/>
          <w:bCs/>
          <w:sz w:val="28"/>
          <w:szCs w:val="28"/>
        </w:rPr>
      </w:pPr>
      <w:r w:rsidRPr="008536FA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86713CB" wp14:editId="5A2A95FE">
            <wp:extent cx="5943600" cy="2992120"/>
            <wp:effectExtent l="0" t="0" r="0" b="0"/>
            <wp:docPr id="170800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0927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0A2A" w14:textId="4FA8C340" w:rsidR="008536FA" w:rsidRDefault="008536FA" w:rsidP="00B720CB">
      <w:pPr>
        <w:rPr>
          <w:rFonts w:ascii="Times New Roman" w:hAnsi="Times New Roman" w:cs="Times New Roman"/>
          <w:bCs/>
          <w:sz w:val="28"/>
          <w:szCs w:val="28"/>
        </w:rPr>
      </w:pPr>
      <w:r w:rsidRPr="008536FA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18575C3F" wp14:editId="6933C413">
            <wp:extent cx="5943600" cy="3089910"/>
            <wp:effectExtent l="0" t="0" r="0" b="0"/>
            <wp:docPr id="5733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78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9EB3" w14:textId="35BEDA99" w:rsidR="008536FA" w:rsidRDefault="008536FA" w:rsidP="00B720CB">
      <w:pPr>
        <w:rPr>
          <w:rFonts w:ascii="Times New Roman" w:hAnsi="Times New Roman" w:cs="Times New Roman"/>
          <w:bCs/>
          <w:sz w:val="28"/>
          <w:szCs w:val="28"/>
        </w:rPr>
      </w:pPr>
      <w:r w:rsidRPr="008536FA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5D4EAE2" wp14:editId="279373BC">
            <wp:extent cx="5943600" cy="3066415"/>
            <wp:effectExtent l="0" t="0" r="0" b="635"/>
            <wp:docPr id="1021231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31592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9F49" w14:textId="4969D002" w:rsidR="00012EE3" w:rsidRDefault="00012EE3" w:rsidP="00B720CB">
      <w:pPr>
        <w:rPr>
          <w:rFonts w:ascii="Times New Roman" w:hAnsi="Times New Roman" w:cs="Times New Roman"/>
          <w:bCs/>
          <w:sz w:val="28"/>
          <w:szCs w:val="28"/>
        </w:rPr>
      </w:pPr>
      <w:r w:rsidRPr="00012EE3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B5DB178" wp14:editId="61D3E9D1">
            <wp:extent cx="3282950" cy="3310308"/>
            <wp:effectExtent l="0" t="0" r="0" b="4445"/>
            <wp:docPr id="711963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63188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9623" cy="331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D4AC" w14:textId="77777777" w:rsidR="008536FA" w:rsidRPr="00F444B1" w:rsidRDefault="008536FA" w:rsidP="00B720CB">
      <w:pPr>
        <w:rPr>
          <w:rFonts w:ascii="Times New Roman" w:hAnsi="Times New Roman" w:cs="Times New Roman"/>
          <w:bCs/>
          <w:sz w:val="28"/>
          <w:szCs w:val="28"/>
        </w:rPr>
      </w:pPr>
    </w:p>
    <w:sectPr w:rsidR="008536FA" w:rsidRPr="00F444B1">
      <w:headerReference w:type="default" r:id="rId53"/>
      <w:footerReference w:type="default" r:id="rId5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F9A42F" w14:textId="77777777" w:rsidR="00DA14F0" w:rsidRDefault="00DA14F0" w:rsidP="00B720CB">
      <w:pPr>
        <w:spacing w:after="0" w:line="240" w:lineRule="auto"/>
      </w:pPr>
      <w:r>
        <w:separator/>
      </w:r>
    </w:p>
  </w:endnote>
  <w:endnote w:type="continuationSeparator" w:id="0">
    <w:p w14:paraId="5C05CDE1" w14:textId="77777777" w:rsidR="00DA14F0" w:rsidRDefault="00DA14F0" w:rsidP="00B72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817323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0A0ED14" w14:textId="77777777" w:rsidR="00B720CB" w:rsidRDefault="00B720C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567DB" w:rsidRPr="003567DB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8B3EDB5" w14:textId="77777777" w:rsidR="00B720CB" w:rsidRDefault="00B720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8082C9" w14:textId="77777777" w:rsidR="00DA14F0" w:rsidRDefault="00DA14F0" w:rsidP="00B720CB">
      <w:pPr>
        <w:spacing w:after="0" w:line="240" w:lineRule="auto"/>
      </w:pPr>
      <w:r>
        <w:separator/>
      </w:r>
    </w:p>
  </w:footnote>
  <w:footnote w:type="continuationSeparator" w:id="0">
    <w:p w14:paraId="6C5F66DD" w14:textId="77777777" w:rsidR="00DA14F0" w:rsidRDefault="00DA14F0" w:rsidP="00B720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25197F" w14:textId="77777777" w:rsidR="00B720CB" w:rsidRPr="00B720CB" w:rsidRDefault="00B720CB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Hafsa Salman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22K-5161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0CB"/>
    <w:rsid w:val="00007A62"/>
    <w:rsid w:val="00012EE3"/>
    <w:rsid w:val="000B4666"/>
    <w:rsid w:val="000C7D75"/>
    <w:rsid w:val="001820F9"/>
    <w:rsid w:val="0018550C"/>
    <w:rsid w:val="001E54D8"/>
    <w:rsid w:val="00280904"/>
    <w:rsid w:val="002853DC"/>
    <w:rsid w:val="00304057"/>
    <w:rsid w:val="00343D57"/>
    <w:rsid w:val="00346713"/>
    <w:rsid w:val="003567DB"/>
    <w:rsid w:val="00370158"/>
    <w:rsid w:val="0039209D"/>
    <w:rsid w:val="0039399D"/>
    <w:rsid w:val="004260ED"/>
    <w:rsid w:val="00497D09"/>
    <w:rsid w:val="004C38C5"/>
    <w:rsid w:val="0050114D"/>
    <w:rsid w:val="005610A3"/>
    <w:rsid w:val="00575F13"/>
    <w:rsid w:val="005C6474"/>
    <w:rsid w:val="006200AF"/>
    <w:rsid w:val="006307ED"/>
    <w:rsid w:val="006D2C76"/>
    <w:rsid w:val="006D6C27"/>
    <w:rsid w:val="00742242"/>
    <w:rsid w:val="00847475"/>
    <w:rsid w:val="008536FA"/>
    <w:rsid w:val="00854563"/>
    <w:rsid w:val="00861AA0"/>
    <w:rsid w:val="00865087"/>
    <w:rsid w:val="00876923"/>
    <w:rsid w:val="0088037D"/>
    <w:rsid w:val="008E72B3"/>
    <w:rsid w:val="00965437"/>
    <w:rsid w:val="0098354A"/>
    <w:rsid w:val="00993571"/>
    <w:rsid w:val="009A5BF1"/>
    <w:rsid w:val="009A65C5"/>
    <w:rsid w:val="00A140AC"/>
    <w:rsid w:val="00AF3DC6"/>
    <w:rsid w:val="00B52BC5"/>
    <w:rsid w:val="00B720CB"/>
    <w:rsid w:val="00B738EA"/>
    <w:rsid w:val="00B767D5"/>
    <w:rsid w:val="00B97341"/>
    <w:rsid w:val="00BF0711"/>
    <w:rsid w:val="00C020B6"/>
    <w:rsid w:val="00D35625"/>
    <w:rsid w:val="00D701B3"/>
    <w:rsid w:val="00D76824"/>
    <w:rsid w:val="00DA14F0"/>
    <w:rsid w:val="00DB7830"/>
    <w:rsid w:val="00DD4324"/>
    <w:rsid w:val="00DE7960"/>
    <w:rsid w:val="00E02FB6"/>
    <w:rsid w:val="00E65771"/>
    <w:rsid w:val="00F42F98"/>
    <w:rsid w:val="00F43D9F"/>
    <w:rsid w:val="00F444B1"/>
    <w:rsid w:val="00F62C06"/>
    <w:rsid w:val="00F83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6DF8B"/>
  <w15:chartTrackingRefBased/>
  <w15:docId w15:val="{BD6A5121-FD65-4501-951D-7D133F2A6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20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0CB"/>
  </w:style>
  <w:style w:type="paragraph" w:styleId="Footer">
    <w:name w:val="footer"/>
    <w:basedOn w:val="Normal"/>
    <w:link w:val="FooterChar"/>
    <w:uiPriority w:val="99"/>
    <w:unhideWhenUsed/>
    <w:rsid w:val="00B720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0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7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2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7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0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6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6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5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9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0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4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7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4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9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9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3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5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4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3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8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3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6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3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0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0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0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3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7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2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1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5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5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6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6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0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1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29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3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6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0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1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9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9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0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1758</TotalTime>
  <Pages>53</Pages>
  <Words>5609</Words>
  <Characters>31976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 Salman.</dc:creator>
  <cp:keywords/>
  <dc:description/>
  <cp:lastModifiedBy>k225161 Hafsa Salman</cp:lastModifiedBy>
  <cp:revision>64</cp:revision>
  <dcterms:created xsi:type="dcterms:W3CDTF">2024-09-16T08:07:00Z</dcterms:created>
  <dcterms:modified xsi:type="dcterms:W3CDTF">2024-10-05T18:24:00Z</dcterms:modified>
</cp:coreProperties>
</file>