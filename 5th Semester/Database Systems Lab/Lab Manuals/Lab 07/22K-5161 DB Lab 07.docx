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8853F" w14:textId="77777777" w:rsidR="00236537" w:rsidRDefault="004014A7" w:rsidP="00B720CB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DB</w:t>
      </w:r>
      <w:r w:rsidR="00B720CB">
        <w:rPr>
          <w:rFonts w:ascii="Times New Roman" w:hAnsi="Times New Roman" w:cs="Times New Roman"/>
          <w:b/>
          <w:sz w:val="32"/>
          <w:szCs w:val="32"/>
          <w:u w:val="single"/>
        </w:rPr>
        <w:t xml:space="preserve"> Lab 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07</w:t>
      </w:r>
    </w:p>
    <w:p w14:paraId="71ACB1E7" w14:textId="77777777" w:rsidR="00B720CB" w:rsidRDefault="00B720CB" w:rsidP="00B720CB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Name: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 Hafsa Salman</w:t>
      </w:r>
    </w:p>
    <w:p w14:paraId="0931D9F7" w14:textId="77777777" w:rsidR="00B720CB" w:rsidRDefault="00B720CB" w:rsidP="00B720CB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Roll no.</w:t>
      </w:r>
      <w:r w:rsidRPr="00B720CB">
        <w:rPr>
          <w:rFonts w:ascii="Times New Roman" w:hAnsi="Times New Roman" w:cs="Times New Roman"/>
          <w:sz w:val="32"/>
          <w:szCs w:val="32"/>
          <w:u w:val="single"/>
        </w:rPr>
        <w:t xml:space="preserve"> 22K-5161</w:t>
      </w:r>
    </w:p>
    <w:p w14:paraId="588393B3" w14:textId="77777777" w:rsidR="00B720CB" w:rsidRDefault="00B720CB" w:rsidP="00B720CB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4AC611FE" w14:textId="1229DDE1" w:rsidR="00B720CB" w:rsidRDefault="00884F6F" w:rsidP="00B720C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Lab Activity</w:t>
      </w:r>
    </w:p>
    <w:p w14:paraId="57A417D4" w14:textId="4ED5223E" w:rsidR="00884F6F" w:rsidRDefault="00124923" w:rsidP="00B720CB">
      <w:pPr>
        <w:rPr>
          <w:rFonts w:ascii="Times New Roman" w:hAnsi="Times New Roman" w:cs="Times New Roman"/>
          <w:bCs/>
          <w:sz w:val="28"/>
          <w:szCs w:val="28"/>
        </w:rPr>
      </w:pPr>
      <w:r w:rsidRPr="0012492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18F955D" wp14:editId="275429E8">
            <wp:extent cx="5943600" cy="4058920"/>
            <wp:effectExtent l="0" t="0" r="0" b="0"/>
            <wp:docPr id="2964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42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5EBF" w14:textId="77777777" w:rsidR="00124923" w:rsidRDefault="00124923" w:rsidP="00B720CB">
      <w:pPr>
        <w:rPr>
          <w:rFonts w:ascii="Times New Roman" w:hAnsi="Times New Roman" w:cs="Times New Roman"/>
          <w:bCs/>
          <w:sz w:val="28"/>
          <w:szCs w:val="28"/>
        </w:rPr>
      </w:pPr>
    </w:p>
    <w:p w14:paraId="74D1E5B8" w14:textId="09F858FF" w:rsidR="00A15685" w:rsidRDefault="00B02AB1" w:rsidP="00B720CB">
      <w:pPr>
        <w:rPr>
          <w:rFonts w:ascii="Times New Roman" w:hAnsi="Times New Roman" w:cs="Times New Roman"/>
          <w:bCs/>
          <w:sz w:val="28"/>
          <w:szCs w:val="28"/>
        </w:rPr>
      </w:pPr>
      <w:r w:rsidRPr="00B02AB1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77AD2C1" wp14:editId="77F41CCD">
            <wp:extent cx="5943600" cy="3343275"/>
            <wp:effectExtent l="0" t="0" r="0" b="9525"/>
            <wp:docPr id="211678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84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3774" w14:textId="33DAEE51" w:rsidR="00B02AB1" w:rsidRDefault="00B02AB1" w:rsidP="00B720CB">
      <w:pPr>
        <w:rPr>
          <w:rFonts w:ascii="Times New Roman" w:hAnsi="Times New Roman" w:cs="Times New Roman"/>
          <w:bCs/>
          <w:sz w:val="28"/>
          <w:szCs w:val="28"/>
        </w:rPr>
      </w:pPr>
      <w:r w:rsidRPr="00B02AB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0F5651A" wp14:editId="3F9EAE62">
            <wp:extent cx="5943600" cy="3343275"/>
            <wp:effectExtent l="0" t="0" r="0" b="9525"/>
            <wp:docPr id="187058035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80353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7A87" w14:textId="0C850740" w:rsidR="009478CD" w:rsidRDefault="00A965B0" w:rsidP="00B720CB">
      <w:pPr>
        <w:rPr>
          <w:rFonts w:ascii="Times New Roman" w:hAnsi="Times New Roman" w:cs="Times New Roman"/>
          <w:bCs/>
          <w:sz w:val="28"/>
          <w:szCs w:val="28"/>
        </w:rPr>
      </w:pPr>
      <w:r w:rsidRPr="00A965B0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4C4CA44" wp14:editId="6673ED07">
            <wp:extent cx="5943600" cy="3343275"/>
            <wp:effectExtent l="0" t="0" r="0" b="9525"/>
            <wp:docPr id="82528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830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E0ED" w14:textId="06680987" w:rsidR="00060914" w:rsidRDefault="00404B84" w:rsidP="00B720C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DDL:</w:t>
      </w:r>
    </w:p>
    <w:p w14:paraId="2901FB6E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Generated by Oracle SQL Developer Data Modeler 4.1.1.888</w:t>
      </w:r>
    </w:p>
    <w:p w14:paraId="4C1779B6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  at:        2024-10-06 11:33:55 PKT</w:t>
      </w:r>
    </w:p>
    <w:p w14:paraId="3BA51149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  site:      Oracle Database 11g</w:t>
      </w:r>
    </w:p>
    <w:p w14:paraId="4694F303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  type:      Oracle Database 11g</w:t>
      </w:r>
    </w:p>
    <w:p w14:paraId="5B3B9D98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1919B274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09DFC4A4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68877967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30495C9B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CREATE TABLE COURSES</w:t>
      </w:r>
    </w:p>
    <w:p w14:paraId="09726746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(</w:t>
      </w:r>
    </w:p>
    <w:p w14:paraId="04F0AE6B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Course_ID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    NUMBER NOT NULL ,</w:t>
      </w:r>
    </w:p>
    <w:p w14:paraId="205FE503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Course_name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  VARCHAR2 (50) NOT NULL ,</w:t>
      </w:r>
    </w:p>
    <w:p w14:paraId="19E16907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Department    VARCHAR2 (25) NOT NULL ,</w:t>
      </w:r>
    </w:p>
    <w:p w14:paraId="7786E936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Instructor_ID NUMBER NOT NULL ,</w:t>
      </w:r>
    </w:p>
    <w:p w14:paraId="0DADBB40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EXAMS_Exam_ID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NUMBER NOT NULL</w:t>
      </w:r>
    </w:p>
    <w:p w14:paraId="5CF538D3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) ;</w:t>
      </w:r>
    </w:p>
    <w:p w14:paraId="4691E7CB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 WARNING: Column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COURSES.Course_ID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66763B39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lastRenderedPageBreak/>
        <w:t xml:space="preserve">--  WARNING: Column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COURSES.Instructor_ID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60CAE9CC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 WARNING: Column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COURSES.EXAMS_Exam_ID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63782D1F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ALTER TABLE COURSES ADD CONSTRAINT COURSES_PK PRIMARY KEY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Course_ID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EXAMS_Exam_ID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;</w:t>
      </w:r>
    </w:p>
    <w:p w14:paraId="1467DB53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6F55C98E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49223496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CREATE TABLE EXAMS</w:t>
      </w:r>
    </w:p>
    <w:p w14:paraId="40483CD4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(</w:t>
      </w:r>
    </w:p>
    <w:p w14:paraId="2E525ECB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  NUMBER NOT NULL ,</w:t>
      </w:r>
    </w:p>
    <w:p w14:paraId="290B5A0E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Course_ID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NUMBER NOT NULL ,</w:t>
      </w:r>
    </w:p>
    <w:p w14:paraId="338A896D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Exam_Type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VARCHAR2 (50) NOT NULL ,</w:t>
      </w:r>
    </w:p>
    <w:p w14:paraId="64C6F93B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Exam_Date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UNKNOWN</w:t>
      </w:r>
    </w:p>
    <w:p w14:paraId="40543615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--  ERROR: Datatype UNKNOWN is not allowed</w:t>
      </w:r>
    </w:p>
    <w:p w14:paraId="79ABA1D0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,</w:t>
      </w:r>
    </w:p>
    <w:p w14:paraId="486B8EC4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Start_Time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DATE NOT NULL ,</w:t>
      </w:r>
    </w:p>
    <w:p w14:paraId="6150C5C0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End_Time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  DATE NOT NULL ,</w:t>
      </w:r>
    </w:p>
    <w:p w14:paraId="72BF3AB4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Location   VARCHAR2 (6) NOT NULL</w:t>
      </w:r>
    </w:p>
    <w:p w14:paraId="2D3BF112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) ;</w:t>
      </w:r>
    </w:p>
    <w:p w14:paraId="6F9C05BF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 WARNING: Column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EXAMS.Exam_ID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4F9551CB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 WARNING: Column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EXAMS.Course_ID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2E6FB7AE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ALTER TABLE EXAMS ADD CONSTRAINT EXAMS_PK PRIMARY KEY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;</w:t>
      </w:r>
    </w:p>
    <w:p w14:paraId="0EE66D60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38FEA337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1BC83652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CREATE TABLE EXAM_ENROLLMENTS</w:t>
      </w:r>
    </w:p>
    <w:p w14:paraId="6AD8AA40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(</w:t>
      </w:r>
    </w:p>
    <w:p w14:paraId="15083783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Enrollment_ID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NUMBER NOT NULL ,</w:t>
      </w:r>
    </w:p>
    <w:p w14:paraId="7746638B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   NUMBER NOT NULL ,</w:t>
      </w:r>
    </w:p>
    <w:p w14:paraId="6265CC39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      NUMBER NOT NULL ,</w:t>
      </w:r>
    </w:p>
    <w:p w14:paraId="765882F1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Attendance    CHAR</w:t>
      </w:r>
    </w:p>
    <w:p w14:paraId="3CA44865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--  WARNING: CHAR size not specified</w:t>
      </w:r>
    </w:p>
    <w:p w14:paraId="057A1373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lastRenderedPageBreak/>
        <w:t xml:space="preserve">    ,</w:t>
      </w:r>
    </w:p>
    <w:p w14:paraId="3748E491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EXAMS_Exam_ID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      NUMBER NOT NULL ,</w:t>
      </w:r>
    </w:p>
    <w:p w14:paraId="02755497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STUDENTS_Student_ID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NUMBER NOT NULL</w:t>
      </w:r>
    </w:p>
    <w:p w14:paraId="6A3AC406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) ;</w:t>
      </w:r>
    </w:p>
    <w:p w14:paraId="6B7F0999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 WARNING: Column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EXAM_ENROLLMENTS.Enrollment_ID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03A02740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 WARNING: Column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EXAM_ENROLLMENTS.Student_ID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320E6EAF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 WARNING: Column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EXAM_ENROLLMENTS.Exam_ID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6EB8FE65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 WARNING: Column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EXAM_ENROLLMENTS.EXAMS_Exam_ID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4A046C31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 WARNING: Column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EXAM_ENROLLMENTS.STUDENTS_Student_ID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26B76540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CREATE UNIQUE INDEX EXAM_ENROLLMENTS__IDX ON EXAM_ENROLLMENTS</w:t>
      </w:r>
    </w:p>
    <w:p w14:paraId="64B40CBC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(</w:t>
      </w:r>
    </w:p>
    <w:p w14:paraId="6A5962E2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EXAMS_Exam_ID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ASC</w:t>
      </w:r>
    </w:p>
    <w:p w14:paraId="02336919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)</w:t>
      </w:r>
    </w:p>
    <w:p w14:paraId="09539444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;</w:t>
      </w:r>
    </w:p>
    <w:p w14:paraId="666BA050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ALTER TABLE EXAM_ENROLLMENTS ADD CONSTRAINT EXAM_ENROLLMENTS_PK PRIMARY KEY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Enrollment_ID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;</w:t>
      </w:r>
    </w:p>
    <w:p w14:paraId="49F202F5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64683CC1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0DEFAA75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CREATE TABLE INSTRUCTORS</w:t>
      </w:r>
    </w:p>
    <w:p w14:paraId="3E6B0506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(</w:t>
      </w:r>
    </w:p>
    <w:p w14:paraId="2AAC8BB3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Instructor_ID NUMBER NOT NULL ,</w:t>
      </w:r>
    </w:p>
    <w:p w14:paraId="387827AC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First_Name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   VARCHAR2 (25) NOT NULL ,</w:t>
      </w:r>
    </w:p>
    <w:p w14:paraId="7496BC8F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Last_name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    VARCHAR2 (25) NOT NULL</w:t>
      </w:r>
    </w:p>
    <w:p w14:paraId="55CCBA4D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) ;</w:t>
      </w:r>
    </w:p>
    <w:p w14:paraId="2A13FBA8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 WARNING: Column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INSTRUCTORS.Instructor_ID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5BAA3425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ALTER TABLE INSTRUCTORS ADD CONSTRAINT INSTRUCTORS_PK PRIMARY KEY ( Instructor_ID ) ;</w:t>
      </w:r>
    </w:p>
    <w:p w14:paraId="2B9F60A9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1C4BF87B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29884C4B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lastRenderedPageBreak/>
        <w:t>CREATE TABLE "MAKE-UP_EXAMS"</w:t>
      </w:r>
    </w:p>
    <w:p w14:paraId="6CE3A944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(</w:t>
      </w:r>
    </w:p>
    <w:p w14:paraId="74E1959A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Make_Up_ID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NUMBER NOT NULL ,</w:t>
      </w:r>
    </w:p>
    <w:p w14:paraId="0D35378C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NUMBER NOT NULL ,</w:t>
      </w:r>
    </w:p>
    <w:p w14:paraId="4DA0C06A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   NUMBER NOT NULL ,</w:t>
      </w:r>
    </w:p>
    <w:p w14:paraId="2B027215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Make_Up_Date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UNKNOWN</w:t>
      </w:r>
    </w:p>
    <w:p w14:paraId="17DF65B9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--  ERROR: Datatype UNKNOWN is not allowed</w:t>
      </w:r>
    </w:p>
    <w:p w14:paraId="704E38BB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NOT NULL ,</w:t>
      </w:r>
    </w:p>
    <w:p w14:paraId="03E34590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Reason              VARCHAR2 (50) ,</w:t>
      </w:r>
    </w:p>
    <w:p w14:paraId="40F060E1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Make_Up_ID1         NUMBER NOT NULL ,</w:t>
      </w:r>
    </w:p>
    <w:p w14:paraId="60C18116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STUDENTS_Student_ID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NUMBER NOT NULL ,</w:t>
      </w:r>
    </w:p>
    <w:p w14:paraId="7A8211AA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Student_ID11        NUMBER NOT NULL ,</w:t>
      </w:r>
    </w:p>
    <w:p w14:paraId="6AEC9D71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EXAMS_Exam_ID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      NUMBER NOT NULL</w:t>
      </w:r>
    </w:p>
    <w:p w14:paraId="1260ED77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) ;</w:t>
      </w:r>
    </w:p>
    <w:p w14:paraId="2B82B9FC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 WARNING: Column MAKE-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UP_EXAMS.Make_Up_ID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5125C486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 WARNING: Column MAKE-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UP_EXAMS.Student_ID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30F12990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 WARNING: Column MAKE-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UP_EXAMS.Exam_ID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2ED44DD5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 WARNING: Column MAKE-UP_EXAMS.Make_Up_ID1 has no check constraint defined for this database type</w:t>
      </w:r>
    </w:p>
    <w:p w14:paraId="21BABA06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 WARNING: Column MAKE-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UP_EXAMS.STUDENTS_Student_ID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137F4343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 WARNING: Column MAKE-UP_EXAMS.Student_ID11 has no check constraint defined for this database type</w:t>
      </w:r>
    </w:p>
    <w:p w14:paraId="144414F8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 WARNING: Column MAKE-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UP_EXAMS.EXAMS_Exam_ID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12E52758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CREATE UNIQUE INDEX "MAKE-UP_EXAMS__IDX" ON "MAKE-UP_EXAMS"</w:t>
      </w:r>
    </w:p>
    <w:p w14:paraId="7C2305C0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(</w:t>
      </w:r>
    </w:p>
    <w:p w14:paraId="66A08C16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EXAMS_Exam_ID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ASC</w:t>
      </w:r>
    </w:p>
    <w:p w14:paraId="382B1337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)</w:t>
      </w:r>
    </w:p>
    <w:p w14:paraId="678CFC0C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;</w:t>
      </w:r>
    </w:p>
    <w:p w14:paraId="26AE34BF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ALTER TABLE "MAKE-UP_EXAMS" ADD CONSTRAINT "MAKE-UP_EXAMS_PK" PRIMARY KEY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Make_Up_ID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STUDENTS_Student_ID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;</w:t>
      </w:r>
    </w:p>
    <w:p w14:paraId="042A5BCE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6810AE32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62F7B57D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CREATE TABLE REGISTRATIONS</w:t>
      </w:r>
    </w:p>
    <w:p w14:paraId="53FA69E1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(</w:t>
      </w:r>
    </w:p>
    <w:p w14:paraId="48BCC50A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Registration_ID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NUMBER NOT NULL ,</w:t>
      </w:r>
    </w:p>
    <w:p w14:paraId="0CDFE47B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     NUMBER NOT NULL ,</w:t>
      </w:r>
    </w:p>
    <w:p w14:paraId="044CFFFB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Course_ID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      NUMBER NOT NULL ,</w:t>
      </w:r>
    </w:p>
    <w:p w14:paraId="1904E3A1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Registration_Date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UNKNOWN</w:t>
      </w:r>
    </w:p>
    <w:p w14:paraId="6B9D47BD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--  ERROR: Datatype UNKNOWN is not allowed</w:t>
      </w:r>
    </w:p>
    <w:p w14:paraId="0BD61CF8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NOT NULL ,</w:t>
      </w:r>
    </w:p>
    <w:p w14:paraId="3021FA96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STUDENTS_Student_ID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  NUMBER NOT NULL ,</w:t>
      </w:r>
    </w:p>
    <w:p w14:paraId="22971194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COURSES_Course_ID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    NUMBER NOT NULL ,</w:t>
      </w:r>
    </w:p>
    <w:p w14:paraId="188A2060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COURSES_EXAMS_Exam_ID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NUMBER NOT NULL</w:t>
      </w:r>
    </w:p>
    <w:p w14:paraId="0608D2E7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) ;</w:t>
      </w:r>
    </w:p>
    <w:p w14:paraId="1B8F9B19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 WARNING: Column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REGISTRATIONS.Registration_ID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6F3DC3E1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 WARNING: Column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REGISTRATIONS.Student_ID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2F90789D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 WARNING: Column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REGISTRATIONS.Course_ID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546FEBD6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 WARNING: Column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REGISTRATIONS.STUDENTS_Student_ID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64B7518C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 WARNING: Column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REGISTRATIONS.COURSES_Course_ID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67C05BC5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 WARNING: Column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REGISTRATIONS.COURSES_EXAMS_Exam_ID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598D94B1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ALTER TABLE REGISTRATIONS ADD CONSTRAINT REGISTRATIONS_PK PRIMARY KEY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Registration_ID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STUDENTS_Student_ID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;</w:t>
      </w:r>
    </w:p>
    <w:p w14:paraId="278E3B5F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168862A9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093DBB40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CREATE TABLE Relation_2</w:t>
      </w:r>
    </w:p>
    <w:p w14:paraId="20452F2A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(</w:t>
      </w:r>
    </w:p>
    <w:p w14:paraId="192F187B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COURSES_Course_ID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        NUMBER NOT NULL ,</w:t>
      </w:r>
    </w:p>
    <w:p w14:paraId="3ECADF54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COURSES_EXAMS_Exam_ID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    NUMBER NOT NULL ,</w:t>
      </w:r>
    </w:p>
    <w:p w14:paraId="07E67FA6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INSTRUCTORS_Instructor_ID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NUMBER NOT NULL</w:t>
      </w:r>
    </w:p>
    <w:p w14:paraId="30BBA686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lastRenderedPageBreak/>
        <w:t xml:space="preserve">  ) ;</w:t>
      </w:r>
    </w:p>
    <w:p w14:paraId="29F02465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 WARNING: Column Relation_2.COURSES_Course_ID has no check constraint defined for this database type</w:t>
      </w:r>
    </w:p>
    <w:p w14:paraId="7CB0F5A1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 WARNING: Column Relation_2.COURSES_EXAMS_Exam_ID has no check constraint defined for this database type</w:t>
      </w:r>
    </w:p>
    <w:p w14:paraId="2BCC1182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 WARNING: Column Relation_2.INSTRUCTORS_Instructor_ID has no check constraint defined for this database type</w:t>
      </w:r>
    </w:p>
    <w:p w14:paraId="4EC870FB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ALTER TABLE Relation_2 ADD CONSTRAINT Relation_2_PK PRIMARY KEY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COURSES_Course_ID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COURSES_EXAMS_Exam_ID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INSTRUCTORS_Instructor_ID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;</w:t>
      </w:r>
    </w:p>
    <w:p w14:paraId="7AA33555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6241EA26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15C09FC7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CREATE TABLE STUDENTS</w:t>
      </w:r>
    </w:p>
    <w:p w14:paraId="19BE6552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(</w:t>
      </w:r>
    </w:p>
    <w:p w14:paraId="3841ADF7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NUMBER NOT NULL ,</w:t>
      </w:r>
    </w:p>
    <w:p w14:paraId="4ABBB8E4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First_Name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VARCHAR2 (25) NOT NULL ,</w:t>
      </w:r>
    </w:p>
    <w:p w14:paraId="1EB0ECB4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Last_Name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 VARCHAR2 (25) NOT NULL ,</w:t>
      </w:r>
    </w:p>
    <w:p w14:paraId="0475821F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Registration_Date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UNKNOWN</w:t>
      </w:r>
    </w:p>
    <w:p w14:paraId="2B0D92BD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  --  ERROR: Datatype UNKNOWN is not allowed</w:t>
      </w:r>
    </w:p>
    <w:p w14:paraId="42C32E55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  ) ;</w:t>
      </w:r>
    </w:p>
    <w:p w14:paraId="54D54C44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 WARNING: Column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STUDENTS.Student_ID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has no check constraint defined for this database type</w:t>
      </w:r>
    </w:p>
    <w:p w14:paraId="15DBC14B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ALTER TABLE STUDENTS ADD CONSTRAINT STUDENTS_PK PRIMARY KEY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;</w:t>
      </w:r>
    </w:p>
    <w:p w14:paraId="2A932600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6A2599FA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3F90ECB4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ALTER TABLE COURSES ADD CONSTRAINT COURSES_EXAMS_FK FOREIGN KEY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EXAMS_Exam_ID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REFERENCES EXAMS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;</w:t>
      </w:r>
    </w:p>
    <w:p w14:paraId="35D589E9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5C188549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ALTER TABLE EXAM_ENROLLMENTS ADD CONSTRAINT EXAM_ENROLLMENTS_EXAMS_FK FOREIGN KEY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EXAMS_Exam_ID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REFERENCES EXAMS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;</w:t>
      </w:r>
    </w:p>
    <w:p w14:paraId="33BE32F6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22B5E15C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ALTER TABLE EXAM_ENROLLMENTS ADD CONSTRAINT EXAM_ENROLLMENTS_STUDENTS_FK FOREIGN KEY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STUDENTS_Student_ID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REFERENCES STUDENTS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;</w:t>
      </w:r>
    </w:p>
    <w:p w14:paraId="36933FAB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49FE5445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ALTER TABLE Relation_2 ADD CONSTRAINT FK_ASS_10 FOREIGN KEY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COURSES_Course_ID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COURSES_EXAMS_Exam_ID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REFERENCES COURSES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Course_ID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EXAMS_Exam_ID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;</w:t>
      </w:r>
    </w:p>
    <w:p w14:paraId="3CF3AA0B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6ACF2CB4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ALTER TABLE Relation_2 ADD CONSTRAINT FK_ASS_11 FOREIGN KEY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INSTRUCTORS_Instructor_ID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REFERENCES INSTRUCTORS ( Instructor_ID ) ;</w:t>
      </w:r>
    </w:p>
    <w:p w14:paraId="28F2E4E3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094396BC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ALTER TABLE "MAKE-UP_EXAMS" ADD CONSTRAINT "MAKE-UP_EXAMS_EXAMS_FK" FOREIGN KEY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EXAMS_Exam_ID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REFERENCES EXAMS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;</w:t>
      </w:r>
    </w:p>
    <w:p w14:paraId="00FA5B9B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1F98EA5B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ALTER TABLE "MAKE-UP_EXAMS" ADD CONSTRAINT "MAKE-UP_EXAMS_STUDENTS_FK" FOREIGN KEY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STUDENTS_Student_ID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REFERENCES STUDENTS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;</w:t>
      </w:r>
    </w:p>
    <w:p w14:paraId="48635C82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26E0B617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ALTER TABLE REGISTRATIONS ADD CONSTRAINT REGISTRATIONS_COURSES_FK FOREIGN KEY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COURSES_Course_ID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COURSES_EXAMS_Exam_ID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REFERENCES COURSES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Course_ID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EXAMS_Exam_ID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;</w:t>
      </w:r>
    </w:p>
    <w:p w14:paraId="15B65DD6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103A872E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ALTER TABLE REGISTRATIONS ADD CONSTRAINT REGISTRATIONS_STUDENTS_FK FOREIGN KEY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STUDENTS_Student_ID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REFERENCES STUDENTS ( </w:t>
      </w:r>
      <w:proofErr w:type="spellStart"/>
      <w:r w:rsidRPr="00404B84">
        <w:rPr>
          <w:rFonts w:ascii="Courier New" w:hAnsi="Courier New" w:cs="Courier New"/>
          <w:bCs/>
          <w:sz w:val="20"/>
          <w:szCs w:val="20"/>
        </w:rPr>
        <w:t>Student_ID</w:t>
      </w:r>
      <w:proofErr w:type="spellEnd"/>
      <w:r w:rsidRPr="00404B84">
        <w:rPr>
          <w:rFonts w:ascii="Courier New" w:hAnsi="Courier New" w:cs="Courier New"/>
          <w:bCs/>
          <w:sz w:val="20"/>
          <w:szCs w:val="20"/>
        </w:rPr>
        <w:t xml:space="preserve"> ) ;</w:t>
      </w:r>
    </w:p>
    <w:p w14:paraId="3060982C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04BAAD20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08904FA3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Oracle SQL Developer Data Modeler Summary Report: </w:t>
      </w:r>
    </w:p>
    <w:p w14:paraId="234BDDBC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</w:t>
      </w:r>
    </w:p>
    <w:p w14:paraId="30862DA5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TABLE                             8</w:t>
      </w:r>
    </w:p>
    <w:p w14:paraId="2691DD32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INDEX                             2</w:t>
      </w:r>
    </w:p>
    <w:p w14:paraId="44DFA13A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ALTER TABLE                             17</w:t>
      </w:r>
    </w:p>
    <w:p w14:paraId="523914A5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VIEW                              0</w:t>
      </w:r>
    </w:p>
    <w:p w14:paraId="72D9F154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ALTER VIEW                               0</w:t>
      </w:r>
    </w:p>
    <w:p w14:paraId="2E0C193B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PACKAGE                           0</w:t>
      </w:r>
    </w:p>
    <w:p w14:paraId="2130ADB3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PACKAGE BODY                      0</w:t>
      </w:r>
    </w:p>
    <w:p w14:paraId="63846785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PROCEDURE                         0</w:t>
      </w:r>
    </w:p>
    <w:p w14:paraId="69843BB2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FUNCTION                          0</w:t>
      </w:r>
    </w:p>
    <w:p w14:paraId="10F30877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TRIGGER                           0</w:t>
      </w:r>
    </w:p>
    <w:p w14:paraId="569866D1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ALTER TRIGGER                            0</w:t>
      </w:r>
    </w:p>
    <w:p w14:paraId="2FAD3280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COLLECTION TYPE                   0</w:t>
      </w:r>
    </w:p>
    <w:p w14:paraId="2277126C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STRUCTURED TYPE                   0</w:t>
      </w:r>
    </w:p>
    <w:p w14:paraId="4D0A7C5F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STRUCTURED TYPE BODY              0</w:t>
      </w:r>
    </w:p>
    <w:p w14:paraId="265218C3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lastRenderedPageBreak/>
        <w:t>-- CREATE CLUSTER                           0</w:t>
      </w:r>
    </w:p>
    <w:p w14:paraId="368CB8EC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CONTEXT                           0</w:t>
      </w:r>
    </w:p>
    <w:p w14:paraId="4F9F0588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DATABASE                          0</w:t>
      </w:r>
    </w:p>
    <w:p w14:paraId="22A41D68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DIMENSION                         0</w:t>
      </w:r>
    </w:p>
    <w:p w14:paraId="0D08E0F2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DIRECTORY                         0</w:t>
      </w:r>
    </w:p>
    <w:p w14:paraId="28AA664D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DISK GROUP                        0</w:t>
      </w:r>
    </w:p>
    <w:p w14:paraId="2C236F44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ROLE                              0</w:t>
      </w:r>
    </w:p>
    <w:p w14:paraId="66704EA1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ROLLBACK SEGMENT                  0</w:t>
      </w:r>
    </w:p>
    <w:p w14:paraId="7D8568E6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SEQUENCE                          0</w:t>
      </w:r>
    </w:p>
    <w:p w14:paraId="02164DC6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MATERIALIZED VIEW                 0</w:t>
      </w:r>
    </w:p>
    <w:p w14:paraId="2CB24F1E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SYNONYM                           0</w:t>
      </w:r>
    </w:p>
    <w:p w14:paraId="4F91EF7E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TABLESPACE                        0</w:t>
      </w:r>
    </w:p>
    <w:p w14:paraId="2C9D8B18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CREATE USER                              0</w:t>
      </w:r>
    </w:p>
    <w:p w14:paraId="32EDD4C9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</w:t>
      </w:r>
    </w:p>
    <w:p w14:paraId="6908FE48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DROP TABLESPACE                          0</w:t>
      </w:r>
    </w:p>
    <w:p w14:paraId="190FF324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DROP DATABASE                            0</w:t>
      </w:r>
    </w:p>
    <w:p w14:paraId="13EF5D89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</w:t>
      </w:r>
    </w:p>
    <w:p w14:paraId="60E3FFBF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REDACTION POLICY                         0</w:t>
      </w:r>
    </w:p>
    <w:p w14:paraId="25D73E52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</w:t>
      </w:r>
    </w:p>
    <w:p w14:paraId="4D7E93E6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ORDS DROP SCHEMA                         0</w:t>
      </w:r>
    </w:p>
    <w:p w14:paraId="0BFCBCAB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ORDS ENABLE SCHEMA                       0</w:t>
      </w:r>
    </w:p>
    <w:p w14:paraId="79DEA4FD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ORDS ENABLE OBJECT                       0</w:t>
      </w:r>
    </w:p>
    <w:p w14:paraId="6D6C78F1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 xml:space="preserve">-- </w:t>
      </w:r>
    </w:p>
    <w:p w14:paraId="75689947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ERRORS                                   4</w:t>
      </w:r>
    </w:p>
    <w:p w14:paraId="64C83D9E" w14:textId="48CD3001" w:rsid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  <w:r w:rsidRPr="00404B84">
        <w:rPr>
          <w:rFonts w:ascii="Courier New" w:hAnsi="Courier New" w:cs="Courier New"/>
          <w:bCs/>
          <w:sz w:val="20"/>
          <w:szCs w:val="20"/>
        </w:rPr>
        <w:t>-- WARNINGS                                29</w:t>
      </w:r>
    </w:p>
    <w:p w14:paraId="524CCD14" w14:textId="77777777" w:rsidR="00404B84" w:rsidRPr="00404B84" w:rsidRDefault="00404B84" w:rsidP="00404B84">
      <w:pPr>
        <w:rPr>
          <w:rFonts w:ascii="Courier New" w:hAnsi="Courier New" w:cs="Courier New"/>
          <w:bCs/>
          <w:sz w:val="20"/>
          <w:szCs w:val="20"/>
        </w:rPr>
      </w:pPr>
    </w:p>
    <w:p w14:paraId="7CA7E36D" w14:textId="75EEC86A" w:rsidR="00490BD5" w:rsidRDefault="00490BD5" w:rsidP="00B720C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Lab Task</w:t>
      </w:r>
    </w:p>
    <w:p w14:paraId="2E9C8FE4" w14:textId="6A3324A8" w:rsidR="002E7C0C" w:rsidRDefault="00EC1AA9" w:rsidP="00B720CB">
      <w:pPr>
        <w:rPr>
          <w:rFonts w:ascii="Times New Roman" w:hAnsi="Times New Roman" w:cs="Times New Roman"/>
          <w:bCs/>
          <w:sz w:val="28"/>
          <w:szCs w:val="28"/>
        </w:rPr>
      </w:pPr>
      <w:r w:rsidRPr="00EC1AA9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47122E34" wp14:editId="506504F5">
            <wp:extent cx="5943600" cy="3343275"/>
            <wp:effectExtent l="0" t="0" r="0" b="9525"/>
            <wp:docPr id="53367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79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F450" w14:textId="7467B0E9" w:rsidR="00443FEB" w:rsidRDefault="00443FEB" w:rsidP="00B720CB">
      <w:pPr>
        <w:rPr>
          <w:rFonts w:ascii="Times New Roman" w:hAnsi="Times New Roman" w:cs="Times New Roman"/>
          <w:bCs/>
          <w:sz w:val="28"/>
          <w:szCs w:val="28"/>
        </w:rPr>
      </w:pPr>
      <w:r w:rsidRPr="00443FEB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8FACDCF" wp14:editId="517A8C9D">
            <wp:extent cx="5943600" cy="3343275"/>
            <wp:effectExtent l="0" t="0" r="0" b="9525"/>
            <wp:docPr id="1934765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659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BE98" w14:textId="37F07466" w:rsidR="0070437A" w:rsidRDefault="0070437A" w:rsidP="00B720CB">
      <w:pPr>
        <w:rPr>
          <w:rFonts w:ascii="Times New Roman" w:hAnsi="Times New Roman" w:cs="Times New Roman"/>
          <w:bCs/>
          <w:sz w:val="28"/>
          <w:szCs w:val="28"/>
        </w:rPr>
      </w:pPr>
      <w:r w:rsidRPr="0070437A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1EAE34D7" wp14:editId="54D792BA">
            <wp:extent cx="5943600" cy="3343275"/>
            <wp:effectExtent l="0" t="0" r="0" b="9525"/>
            <wp:docPr id="198024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454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DE35" w14:textId="7A90F767" w:rsidR="005E584D" w:rsidRDefault="005E584D" w:rsidP="00B720CB">
      <w:pPr>
        <w:rPr>
          <w:rFonts w:ascii="Times New Roman" w:hAnsi="Times New Roman" w:cs="Times New Roman"/>
          <w:bCs/>
          <w:sz w:val="28"/>
          <w:szCs w:val="28"/>
        </w:rPr>
      </w:pPr>
    </w:p>
    <w:p w14:paraId="3ED444D7" w14:textId="1CCC7B65" w:rsidR="00223E28" w:rsidRDefault="00223E28" w:rsidP="00B720C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DDL:</w:t>
      </w:r>
    </w:p>
    <w:p w14:paraId="0ABFD93E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Generated by Oracle SQL Developer Data Modeler 4.1.1.888</w:t>
      </w:r>
    </w:p>
    <w:p w14:paraId="7CFDD552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  at:        2024-10-06 14:30:00 PKT</w:t>
      </w:r>
    </w:p>
    <w:p w14:paraId="30ED94AA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  site:      Oracle Database 11g</w:t>
      </w:r>
    </w:p>
    <w:p w14:paraId="256D0A90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  type:      Oracle Database 11g</w:t>
      </w:r>
    </w:p>
    <w:p w14:paraId="633AF0C1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</w:p>
    <w:p w14:paraId="67331006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</w:p>
    <w:p w14:paraId="2CFAB64F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</w:p>
    <w:p w14:paraId="2930BF68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</w:p>
    <w:p w14:paraId="4E2BAFEE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CREATE TABLE BILLING</w:t>
      </w:r>
    </w:p>
    <w:p w14:paraId="7D090B4F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(</w:t>
      </w:r>
    </w:p>
    <w:p w14:paraId="5F03CB56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Billing_ID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        NUMBER NOT NULL ,</w:t>
      </w:r>
    </w:p>
    <w:p w14:paraId="2F9C82FA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Resident_ID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       NUMBER NOT NULL ,</w:t>
      </w:r>
    </w:p>
    <w:p w14:paraId="22597768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Total                 NUMBER NOT NULL ,</w:t>
      </w:r>
    </w:p>
    <w:p w14:paraId="5D46884D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Payment_Method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    VARCHAR2 (50) NOT NULL ,</w:t>
      </w:r>
    </w:p>
    <w:p w14:paraId="75E7E2A9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RESIDENTS_Resident_ID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NUMBER NOT NULL</w:t>
      </w:r>
    </w:p>
    <w:p w14:paraId="5BEF74CA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) ;</w:t>
      </w:r>
    </w:p>
    <w:p w14:paraId="0C604BEB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CREATE UNIQUE INDEX BILLING__IDX ON BILLING</w:t>
      </w:r>
    </w:p>
    <w:p w14:paraId="654D2460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(</w:t>
      </w:r>
    </w:p>
    <w:p w14:paraId="5B7964F1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RESIDENTS_Resident_ID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ASC</w:t>
      </w:r>
    </w:p>
    <w:p w14:paraId="5B226B3C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)</w:t>
      </w:r>
    </w:p>
    <w:p w14:paraId="5278B609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;</w:t>
      </w:r>
    </w:p>
    <w:p w14:paraId="7BEC5DEB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ALTER TABLE BILLING ADD CONSTRAINT BILLING_PK PRIMARY KEY (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Billing_ID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) ;</w:t>
      </w:r>
    </w:p>
    <w:p w14:paraId="35DBFABB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</w:p>
    <w:p w14:paraId="532EA33C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</w:p>
    <w:p w14:paraId="3F3923B1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CREATE TABLE BOOKING</w:t>
      </w:r>
    </w:p>
    <w:p w14:paraId="0E1B108D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(</w:t>
      </w:r>
    </w:p>
    <w:p w14:paraId="3F569D22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Booking_ID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UNKNOWN</w:t>
      </w:r>
    </w:p>
    <w:p w14:paraId="78D6E5C2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--  ERROR: Datatype UNKNOWN is not allowed</w:t>
      </w:r>
    </w:p>
    <w:p w14:paraId="67393D75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NOT NULL ,</w:t>
      </w:r>
    </w:p>
    <w:p w14:paraId="19F7A69F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Resident_ID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NUMBER NOT NULL ,</w:t>
      </w:r>
    </w:p>
    <w:p w14:paraId="4CBFD191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Booking_Date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UNKNOWN</w:t>
      </w:r>
    </w:p>
    <w:p w14:paraId="75D77D2A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--  ERROR: Datatype UNKNOWN is not allowed</w:t>
      </w:r>
    </w:p>
    <w:p w14:paraId="66E9BE20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NOT NULL ,</w:t>
      </w:r>
    </w:p>
    <w:p w14:paraId="302FB3DB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Booking_Time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DATE NOT NULL ,</w:t>
      </w:r>
    </w:p>
    <w:p w14:paraId="3113B76B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Booking_ID_2 NUMBER NOT NULL ,</w:t>
      </w:r>
    </w:p>
    <w:p w14:paraId="5C705C0F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Billing_ID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NUMBER NOT NULL</w:t>
      </w:r>
    </w:p>
    <w:p w14:paraId="5D88A3A2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) ;</w:t>
      </w:r>
    </w:p>
    <w:p w14:paraId="5DFA652D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ALTER TABLE BOOKING ADD CONSTRAINT BOOKING_PK PRIMARY KEY (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Booking_ID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) ;</w:t>
      </w:r>
    </w:p>
    <w:p w14:paraId="6A085BB1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</w:p>
    <w:p w14:paraId="5DB2882A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</w:p>
    <w:p w14:paraId="251E9E8F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CREATE TABLE FEEDBACKS</w:t>
      </w:r>
    </w:p>
    <w:p w14:paraId="22B58BA0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(</w:t>
      </w:r>
    </w:p>
    <w:p w14:paraId="29BA2B07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Feedback_ID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       NUMBER NOT NULL ,</w:t>
      </w:r>
    </w:p>
    <w:p w14:paraId="66118455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Resident_ID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       NUMBER NOT NULL ,</w:t>
      </w:r>
    </w:p>
    <w:p w14:paraId="490E9415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Feedback_Text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     VARCHAR2 (100) NOT NULL ,</w:t>
      </w:r>
    </w:p>
    <w:p w14:paraId="4F53D659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Resident_ID_2         NUMBER NOT NULL ,</w:t>
      </w:r>
    </w:p>
    <w:p w14:paraId="5E5303AD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RESIDENTS_Resident_ID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NUMBER NOT NULL</w:t>
      </w:r>
    </w:p>
    <w:p w14:paraId="31C0DA8A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) ;</w:t>
      </w:r>
    </w:p>
    <w:p w14:paraId="4E8CC00A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ALTER TABLE FEEDBACKS ADD CONSTRAINT FEEDBACKS_PK PRIMARY KEY (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Feedback_ID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RESIDENTS_Resident_ID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) ;</w:t>
      </w:r>
    </w:p>
    <w:p w14:paraId="08B02CA8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</w:p>
    <w:p w14:paraId="69ADE785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</w:p>
    <w:p w14:paraId="4F97C5E3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CREATE TABLE MEAL_PLAN</w:t>
      </w:r>
    </w:p>
    <w:p w14:paraId="0C8F76E0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(</w:t>
      </w:r>
    </w:p>
    <w:p w14:paraId="76D027F1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Meal_Plan_ID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      NUMBER NOT NULL ,</w:t>
      </w:r>
    </w:p>
    <w:p w14:paraId="2A994E13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Type                  VARCHAR2 (50) ,</w:t>
      </w:r>
    </w:p>
    <w:p w14:paraId="5654FCC0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Price                 NUMBER ,</w:t>
      </w:r>
    </w:p>
    <w:p w14:paraId="15714764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Resident_ID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       NUMBER ,</w:t>
      </w:r>
    </w:p>
    <w:p w14:paraId="35CC818C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RESIDENTS_Resident_ID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NUMBER NOT NULL</w:t>
      </w:r>
    </w:p>
    <w:p w14:paraId="0192B6DF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) ;</w:t>
      </w:r>
    </w:p>
    <w:p w14:paraId="747E48C6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ALTER TABLE MEAL_PLAN ADD CONSTRAINT MEAL_PLAN_PK PRIMARY KEY (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Meal_Plan_ID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) ;</w:t>
      </w:r>
    </w:p>
    <w:p w14:paraId="2BBAC3E0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</w:p>
    <w:p w14:paraId="36F935A0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</w:p>
    <w:p w14:paraId="118B1F62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CREATE TABLE RESIDENTS</w:t>
      </w:r>
    </w:p>
    <w:p w14:paraId="213FA76E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(</w:t>
      </w:r>
    </w:p>
    <w:p w14:paraId="2206DC9D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Resident_ID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NUMBER NOT NULL ,</w:t>
      </w:r>
    </w:p>
    <w:p w14:paraId="7C4A289B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Name        VARCHAR2 (25) NOT NULL ,</w:t>
      </w:r>
    </w:p>
    <w:p w14:paraId="4404BDA4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Hostel_ID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NUMBER NOT NULL ,</w:t>
      </w:r>
    </w:p>
    <w:p w14:paraId="04EC15D2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Room_no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 NUMBER NOT NULL ,</w:t>
      </w:r>
    </w:p>
    <w:p w14:paraId="700DD993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Billing_ID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NUMBER NOT NULL</w:t>
      </w:r>
    </w:p>
    <w:p w14:paraId="5E60D6C2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  ) ;</w:t>
      </w:r>
    </w:p>
    <w:p w14:paraId="441BC225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ALTER TABLE RESIDENTS ADD CONSTRAINT RESIDENTS_PK PRIMARY KEY (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Resident_ID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) ;</w:t>
      </w:r>
    </w:p>
    <w:p w14:paraId="77F3CDF8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</w:p>
    <w:p w14:paraId="5F319CB3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</w:p>
    <w:p w14:paraId="0D5577BE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ALTER TABLE BILLING ADD CONSTRAINT BILLING_RESIDENTS_FK FOREIGN KEY (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RESIDENTS_Resident_ID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) REFERENCES RESIDENTS (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Resident_ID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) ;</w:t>
      </w:r>
    </w:p>
    <w:p w14:paraId="22DF590A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</w:p>
    <w:p w14:paraId="6D67A421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Error - Foreign Key BOOKING_RESIDENTS_FK has no columns</w:t>
      </w:r>
    </w:p>
    <w:p w14:paraId="3C107B7A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</w:p>
    <w:p w14:paraId="5F5DC9F7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ALTER TABLE FEEDBACKS ADD CONSTRAINT FEEDBACKS_RESIDENTS_FK FOREIGN KEY (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RESIDENTS_Resident_ID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) REFERENCES RESIDENTS (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Resident_ID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) ;</w:t>
      </w:r>
    </w:p>
    <w:p w14:paraId="2C19EFFC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</w:p>
    <w:p w14:paraId="7A18558F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ALTER TABLE MEAL_PLAN ADD CONSTRAINT MEAL_PLAN_RESIDENTS_FK FOREIGN KEY (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RESIDENTS_Resident_ID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) REFERENCES RESIDENTS ( </w:t>
      </w:r>
      <w:proofErr w:type="spellStart"/>
      <w:r w:rsidRPr="00803A80">
        <w:rPr>
          <w:rFonts w:ascii="Times New Roman" w:hAnsi="Times New Roman" w:cs="Times New Roman"/>
          <w:bCs/>
          <w:sz w:val="28"/>
          <w:szCs w:val="28"/>
        </w:rPr>
        <w:t>Resident_ID</w:t>
      </w:r>
      <w:proofErr w:type="spellEnd"/>
      <w:r w:rsidRPr="00803A80">
        <w:rPr>
          <w:rFonts w:ascii="Times New Roman" w:hAnsi="Times New Roman" w:cs="Times New Roman"/>
          <w:bCs/>
          <w:sz w:val="28"/>
          <w:szCs w:val="28"/>
        </w:rPr>
        <w:t xml:space="preserve"> ) ;</w:t>
      </w:r>
    </w:p>
    <w:p w14:paraId="129745F0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</w:p>
    <w:p w14:paraId="5062CCBF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</w:p>
    <w:p w14:paraId="79559CF1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-- Oracle SQL Developer Data Modeler Summary Report: </w:t>
      </w:r>
    </w:p>
    <w:p w14:paraId="6472B66B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-- </w:t>
      </w:r>
    </w:p>
    <w:p w14:paraId="1FCD243A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TABLE                             5</w:t>
      </w:r>
    </w:p>
    <w:p w14:paraId="1BF39A7E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INDEX                             1</w:t>
      </w:r>
    </w:p>
    <w:p w14:paraId="6B7A89F2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ALTER TABLE                              8</w:t>
      </w:r>
    </w:p>
    <w:p w14:paraId="570AEF44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VIEW                              0</w:t>
      </w:r>
    </w:p>
    <w:p w14:paraId="5989E256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ALTER VIEW                               0</w:t>
      </w:r>
    </w:p>
    <w:p w14:paraId="19BCE6E5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PACKAGE                           0</w:t>
      </w:r>
    </w:p>
    <w:p w14:paraId="7EF29702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PACKAGE BODY                      0</w:t>
      </w:r>
    </w:p>
    <w:p w14:paraId="3B98344B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PROCEDURE                         0</w:t>
      </w:r>
    </w:p>
    <w:p w14:paraId="591AF1CB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FUNCTION                          0</w:t>
      </w:r>
    </w:p>
    <w:p w14:paraId="79BADCB2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TRIGGER                           0</w:t>
      </w:r>
    </w:p>
    <w:p w14:paraId="10B1A4B5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ALTER TRIGGER                            0</w:t>
      </w:r>
    </w:p>
    <w:p w14:paraId="0A0879F7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COLLECTION TYPE                   0</w:t>
      </w:r>
    </w:p>
    <w:p w14:paraId="023BB3C7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STRUCTURED TYPE                   0</w:t>
      </w:r>
    </w:p>
    <w:p w14:paraId="476C91DD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STRUCTURED TYPE BODY              0</w:t>
      </w:r>
    </w:p>
    <w:p w14:paraId="2B24AA73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CLUSTER                           0</w:t>
      </w:r>
    </w:p>
    <w:p w14:paraId="38ABBC1E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CONTEXT                           0</w:t>
      </w:r>
    </w:p>
    <w:p w14:paraId="2F5CA989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DATABASE                          0</w:t>
      </w:r>
    </w:p>
    <w:p w14:paraId="10E0B00F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DIMENSION                         0</w:t>
      </w:r>
    </w:p>
    <w:p w14:paraId="16CEE746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DIRECTORY                         0</w:t>
      </w:r>
    </w:p>
    <w:p w14:paraId="1A8B2845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DISK GROUP                        0</w:t>
      </w:r>
    </w:p>
    <w:p w14:paraId="6794AF9D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ROLE                              0</w:t>
      </w:r>
    </w:p>
    <w:p w14:paraId="4E21FDFD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ROLLBACK SEGMENT                  0</w:t>
      </w:r>
    </w:p>
    <w:p w14:paraId="0919B897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lastRenderedPageBreak/>
        <w:t>-- CREATE SEQUENCE                          0</w:t>
      </w:r>
    </w:p>
    <w:p w14:paraId="3ACB3EFD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MATERIALIZED VIEW                 0</w:t>
      </w:r>
    </w:p>
    <w:p w14:paraId="223C4A5A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SYNONYM                           0</w:t>
      </w:r>
    </w:p>
    <w:p w14:paraId="7DFD1B62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TABLESPACE                        0</w:t>
      </w:r>
    </w:p>
    <w:p w14:paraId="721083BF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CREATE USER                              0</w:t>
      </w:r>
    </w:p>
    <w:p w14:paraId="7E9B2E0B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-- </w:t>
      </w:r>
    </w:p>
    <w:p w14:paraId="22425F59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DROP TABLESPACE                          0</w:t>
      </w:r>
    </w:p>
    <w:p w14:paraId="67509CD7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DROP DATABASE                            0</w:t>
      </w:r>
    </w:p>
    <w:p w14:paraId="1A9DD733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-- </w:t>
      </w:r>
    </w:p>
    <w:p w14:paraId="34557301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REDACTION POLICY                         0</w:t>
      </w:r>
    </w:p>
    <w:p w14:paraId="4D29BF09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-- </w:t>
      </w:r>
    </w:p>
    <w:p w14:paraId="559295A8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ORDS DROP SCHEMA                         0</w:t>
      </w:r>
    </w:p>
    <w:p w14:paraId="7384429E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ORDS ENABLE SCHEMA                       0</w:t>
      </w:r>
    </w:p>
    <w:p w14:paraId="33FC9984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ORDS ENABLE OBJECT                       0</w:t>
      </w:r>
    </w:p>
    <w:p w14:paraId="7C9A2901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 xml:space="preserve">-- </w:t>
      </w:r>
    </w:p>
    <w:p w14:paraId="4123F337" w14:textId="77777777" w:rsidR="00803A80" w:rsidRPr="00803A80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ERRORS                                   3</w:t>
      </w:r>
    </w:p>
    <w:p w14:paraId="318BCDF9" w14:textId="1B365588" w:rsidR="00490BD5" w:rsidRPr="00884F6F" w:rsidRDefault="00803A80" w:rsidP="00803A80">
      <w:pPr>
        <w:rPr>
          <w:rFonts w:ascii="Times New Roman" w:hAnsi="Times New Roman" w:cs="Times New Roman"/>
          <w:bCs/>
          <w:sz w:val="28"/>
          <w:szCs w:val="28"/>
        </w:rPr>
      </w:pPr>
      <w:r w:rsidRPr="00803A80">
        <w:rPr>
          <w:rFonts w:ascii="Times New Roman" w:hAnsi="Times New Roman" w:cs="Times New Roman"/>
          <w:bCs/>
          <w:sz w:val="28"/>
          <w:szCs w:val="28"/>
        </w:rPr>
        <w:t>-- WARNINGS                                 0</w:t>
      </w:r>
    </w:p>
    <w:sectPr w:rsidR="00490BD5" w:rsidRPr="00884F6F">
      <w:headerReference w:type="default" r:id="rId13"/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89C094" w14:textId="77777777" w:rsidR="00877E38" w:rsidRDefault="00877E38" w:rsidP="00B720CB">
      <w:pPr>
        <w:spacing w:after="0" w:line="240" w:lineRule="auto"/>
      </w:pPr>
      <w:r>
        <w:separator/>
      </w:r>
    </w:p>
  </w:endnote>
  <w:endnote w:type="continuationSeparator" w:id="0">
    <w:p w14:paraId="49A6C1C5" w14:textId="77777777" w:rsidR="00877E38" w:rsidRDefault="00877E38" w:rsidP="00B72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817323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18F3F55" w14:textId="77777777" w:rsidR="00B720CB" w:rsidRDefault="00B720C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14A7" w:rsidRPr="004014A7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F7D6017" w14:textId="77777777" w:rsidR="00B720CB" w:rsidRDefault="00B720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16BFEA" w14:textId="77777777" w:rsidR="00877E38" w:rsidRDefault="00877E38" w:rsidP="00B720CB">
      <w:pPr>
        <w:spacing w:after="0" w:line="240" w:lineRule="auto"/>
      </w:pPr>
      <w:r>
        <w:separator/>
      </w:r>
    </w:p>
  </w:footnote>
  <w:footnote w:type="continuationSeparator" w:id="0">
    <w:p w14:paraId="5AA4A669" w14:textId="77777777" w:rsidR="00877E38" w:rsidRDefault="00877E38" w:rsidP="00B720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EBDFEF" w14:textId="77777777" w:rsidR="00B720CB" w:rsidRPr="00B720CB" w:rsidRDefault="00B720CB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Hafsa Salman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22K-5161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0CB"/>
    <w:rsid w:val="00060914"/>
    <w:rsid w:val="000E359F"/>
    <w:rsid w:val="00124923"/>
    <w:rsid w:val="00223E28"/>
    <w:rsid w:val="00236537"/>
    <w:rsid w:val="002E7C0C"/>
    <w:rsid w:val="00346713"/>
    <w:rsid w:val="003567DB"/>
    <w:rsid w:val="003B11D1"/>
    <w:rsid w:val="004014A7"/>
    <w:rsid w:val="00404B84"/>
    <w:rsid w:val="00435BF3"/>
    <w:rsid w:val="00443FEB"/>
    <w:rsid w:val="00490BD5"/>
    <w:rsid w:val="00497D09"/>
    <w:rsid w:val="004F5727"/>
    <w:rsid w:val="00507DB7"/>
    <w:rsid w:val="005E584D"/>
    <w:rsid w:val="0070437A"/>
    <w:rsid w:val="00761E4E"/>
    <w:rsid w:val="00803A80"/>
    <w:rsid w:val="00854563"/>
    <w:rsid w:val="00877E38"/>
    <w:rsid w:val="00884F6F"/>
    <w:rsid w:val="009478CD"/>
    <w:rsid w:val="00A15685"/>
    <w:rsid w:val="00A965B0"/>
    <w:rsid w:val="00AC1A6B"/>
    <w:rsid w:val="00B02AB1"/>
    <w:rsid w:val="00B720CB"/>
    <w:rsid w:val="00D317A5"/>
    <w:rsid w:val="00DD4324"/>
    <w:rsid w:val="00EC1AA9"/>
    <w:rsid w:val="00F00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DFDB9"/>
  <w15:chartTrackingRefBased/>
  <w15:docId w15:val="{BD6A5121-FD65-4501-951D-7D133F2A6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20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0CB"/>
  </w:style>
  <w:style w:type="paragraph" w:styleId="Footer">
    <w:name w:val="footer"/>
    <w:basedOn w:val="Normal"/>
    <w:link w:val="FooterChar"/>
    <w:uiPriority w:val="99"/>
    <w:unhideWhenUsed/>
    <w:rsid w:val="00B720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0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17</Pages>
  <Words>1998</Words>
  <Characters>11394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 Salman.</dc:creator>
  <cp:keywords/>
  <dc:description/>
  <cp:lastModifiedBy>k225161 Hafsa Salman</cp:lastModifiedBy>
  <cp:revision>22</cp:revision>
  <dcterms:created xsi:type="dcterms:W3CDTF">2024-09-16T08:07:00Z</dcterms:created>
  <dcterms:modified xsi:type="dcterms:W3CDTF">2024-10-06T09:30:00Z</dcterms:modified>
</cp:coreProperties>
</file>